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45552060"/>
        <w:docPartObj>
          <w:docPartGallery w:val="Cover Pages"/>
          <w:docPartUnique/>
        </w:docPartObj>
      </w:sdtPr>
      <w:sdtEndPr>
        <w:rPr>
          <w:rFonts w:ascii="Arial" w:hAnsi="Arial" w:cs="Arial"/>
          <w:b/>
          <w:bCs/>
          <w:noProof/>
          <w:sz w:val="56"/>
          <w:szCs w:val="56"/>
        </w:rPr>
      </w:sdtEndPr>
      <w:sdtContent>
        <w:p w14:paraId="22E794FF" w14:textId="77777777" w:rsidR="00257818" w:rsidRDefault="00257818">
          <w:r>
            <w:rPr>
              <w:rFonts w:ascii="Arial" w:hAnsi="Arial" w:cs="Arial"/>
              <w:b/>
              <w:bCs/>
              <w:noProof/>
            </w:rPr>
            <w:drawing>
              <wp:anchor distT="0" distB="0" distL="114300" distR="114300" simplePos="0" relativeHeight="251658240" behindDoc="0" locked="0" layoutInCell="1" allowOverlap="1" wp14:anchorId="1B10CBF7" wp14:editId="6E6D79CD">
                <wp:simplePos x="0" y="0"/>
                <wp:positionH relativeFrom="column">
                  <wp:posOffset>3429000</wp:posOffset>
                </wp:positionH>
                <wp:positionV relativeFrom="paragraph">
                  <wp:posOffset>0</wp:posOffset>
                </wp:positionV>
                <wp:extent cx="3086100" cy="850900"/>
                <wp:effectExtent l="0" t="0" r="0" b="0"/>
                <wp:wrapTight wrapText="bothSides">
                  <wp:wrapPolygon edited="0">
                    <wp:start x="1956" y="3869"/>
                    <wp:lineTo x="1244" y="7737"/>
                    <wp:lineTo x="1244" y="10316"/>
                    <wp:lineTo x="1956" y="15475"/>
                    <wp:lineTo x="2133" y="17409"/>
                    <wp:lineTo x="4089" y="17409"/>
                    <wp:lineTo x="10489" y="16119"/>
                    <wp:lineTo x="11200" y="14185"/>
                    <wp:lineTo x="10489" y="6448"/>
                    <wp:lineTo x="2667" y="3869"/>
                    <wp:lineTo x="1956" y="3869"/>
                  </wp:wrapPolygon>
                </wp:wrapTight>
                <wp:docPr id="1" name="Bild 1" descr="Macintosh HD:private:var:folders:b5:8dn7mj0n7db9kdmkpcgsnnv00000gn:T:TemporaryItems: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b5:8dn7mj0n7db9kdmkpcgsnnv00000gn:T:TemporaryItems:logo.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850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1" layoutInCell="0" allowOverlap="1" wp14:anchorId="78E69AB7" wp14:editId="41CA5864">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75pt;margin-top:36pt;width:552.25pt;height:17.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" o:allowincell="f" fillcolor="#8db3e2 [1311]" stroked="f" strokecolor="#4a7ebb" strokeweight="1.5pt">
                    <v:shadow opacity="22938f" offset="0"/>
                    <v:textbox inset=",7.2pt,,7.2pt"/>
                    <w10:wrap anchorx="page" anchory="page"/>
                    <w10:anchorlock/>
                  </v:rect>
                </w:pict>
              </mc:Fallback>
            </mc:AlternateContent>
          </w:r>
          <w:r>
            <w:rPr>
              <w:noProof/>
            </w:rPr>
            <mc:AlternateContent>
              <mc:Choice Requires="wpg">
                <w:drawing>
                  <wp:anchor distT="0" distB="0" distL="114300" distR="114300" simplePos="0" relativeHeight="251660288" behindDoc="1" locked="1" layoutInCell="0" allowOverlap="1" wp14:anchorId="0AADBC30" wp14:editId="46193855">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75pt;margin-top:751.5pt;width:552.25pt;height:54pt;z-index:-251656192;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" o:allowincell="f">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w10:anchorlock/>
                  </v:group>
                </w:pict>
              </mc:Fallback>
            </mc:AlternateContent>
          </w:r>
        </w:p>
        <w:p w14:paraId="294BC066" w14:textId="77777777" w:rsidR="00257818" w:rsidRDefault="008862AC">
          <w:pPr>
            <w:rPr>
              <w:rFonts w:ascii="Arial" w:hAnsi="Arial" w:cs="Arial"/>
              <w:b/>
              <w:bCs/>
              <w:noProof/>
              <w:sz w:val="56"/>
              <w:szCs w:val="56"/>
            </w:rPr>
          </w:pPr>
        </w:p>
      </w:sdtContent>
    </w:sdt>
    <w:p w14:paraId="5A20C0A6" w14:textId="77777777" w:rsidR="00257818" w:rsidRDefault="00257818" w:rsidP="00257818">
      <w:pPr>
        <w:widowControl w:val="0"/>
        <w:autoSpaceDE w:val="0"/>
        <w:autoSpaceDN w:val="0"/>
        <w:adjustRightInd w:val="0"/>
        <w:spacing w:before="200"/>
        <w:jc w:val="center"/>
        <w:rPr>
          <w:rFonts w:ascii="Arial" w:hAnsi="Arial" w:cs="Arial"/>
          <w:b/>
          <w:bCs/>
          <w:noProof/>
        </w:rPr>
      </w:pPr>
    </w:p>
    <w:p w14:paraId="4751BBA4" w14:textId="4EC53628" w:rsidR="00257818" w:rsidRPr="00435315" w:rsidRDefault="00257818" w:rsidP="00435315">
      <w:pPr>
        <w:widowControl w:val="0"/>
        <w:autoSpaceDE w:val="0"/>
        <w:autoSpaceDN w:val="0"/>
        <w:adjustRightInd w:val="0"/>
        <w:spacing w:before="200"/>
        <w:jc w:val="center"/>
        <w:rPr>
          <w:rFonts w:ascii="Arial" w:hAnsi="Arial" w:cs="Arial"/>
          <w:b/>
          <w:bCs/>
          <w:noProof/>
          <w:sz w:val="32"/>
          <w:szCs w:val="32"/>
        </w:rPr>
      </w:pPr>
      <w:r w:rsidRPr="00257818">
        <w:rPr>
          <w:rFonts w:ascii="Arial" w:hAnsi="Arial" w:cs="Arial"/>
          <w:b/>
          <w:bCs/>
          <w:noProof/>
          <w:sz w:val="32"/>
          <w:szCs w:val="32"/>
        </w:rPr>
        <w:t>Internationaler Studiengang Medieninformatik</w:t>
      </w:r>
    </w:p>
    <w:p w14:paraId="62773706" w14:textId="7EBB844E" w:rsidR="00257818" w:rsidRPr="00435315" w:rsidRDefault="00257818" w:rsidP="00435315">
      <w:pPr>
        <w:widowControl w:val="0"/>
        <w:autoSpaceDE w:val="0"/>
        <w:autoSpaceDN w:val="0"/>
        <w:adjustRightInd w:val="0"/>
        <w:spacing w:before="200"/>
        <w:jc w:val="center"/>
        <w:rPr>
          <w:rFonts w:ascii="Arial" w:hAnsi="Arial" w:cs="Arial"/>
          <w:b/>
          <w:bCs/>
          <w:noProof/>
          <w:sz w:val="48"/>
          <w:szCs w:val="48"/>
        </w:rPr>
      </w:pPr>
      <w:r w:rsidRPr="00257818">
        <w:rPr>
          <w:rFonts w:ascii="Arial" w:hAnsi="Arial" w:cs="Arial"/>
          <w:b/>
          <w:bCs/>
          <w:noProof/>
          <w:sz w:val="48"/>
          <w:szCs w:val="48"/>
        </w:rPr>
        <w:t>Datenbankbasierte Web-Anwendungen (SoSe 2015)</w:t>
      </w:r>
    </w:p>
    <w:p w14:paraId="35566B09" w14:textId="4F54F70F" w:rsidR="00105D0C" w:rsidRDefault="00257818" w:rsidP="00105D0C">
      <w:pPr>
        <w:widowControl w:val="0"/>
        <w:autoSpaceDE w:val="0"/>
        <w:autoSpaceDN w:val="0"/>
        <w:adjustRightInd w:val="0"/>
        <w:spacing w:before="200"/>
        <w:jc w:val="center"/>
        <w:rPr>
          <w:rFonts w:ascii="Arial" w:hAnsi="Arial" w:cs="Arial"/>
          <w:b/>
          <w:bCs/>
          <w:noProof/>
          <w:sz w:val="72"/>
          <w:szCs w:val="72"/>
        </w:rPr>
      </w:pPr>
      <w:r w:rsidRPr="00257818">
        <w:rPr>
          <w:rFonts w:ascii="Arial" w:hAnsi="Arial" w:cs="Arial"/>
          <w:b/>
          <w:bCs/>
          <w:noProof/>
          <w:sz w:val="72"/>
          <w:szCs w:val="72"/>
        </w:rPr>
        <w:t>Autovermietung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2689"/>
      </w:tblGrid>
      <w:tr w:rsidR="00105D0C" w:rsidRPr="00F54204" w14:paraId="570B1CDC" w14:textId="77777777" w:rsidTr="00105D0C">
        <w:trPr>
          <w:trHeight w:hRule="exact" w:val="624"/>
        </w:trPr>
        <w:tc>
          <w:tcPr>
            <w:tcW w:w="3652" w:type="dxa"/>
          </w:tcPr>
          <w:p w14:paraId="52C84DBA" w14:textId="605F0494" w:rsidR="00105D0C" w:rsidRPr="00105D0C" w:rsidRDefault="00105D0C" w:rsidP="00257818">
            <w:pPr>
              <w:widowControl w:val="0"/>
              <w:autoSpaceDE w:val="0"/>
              <w:autoSpaceDN w:val="0"/>
              <w:adjustRightInd w:val="0"/>
              <w:spacing w:before="200"/>
              <w:rPr>
                <w:rFonts w:ascii="Arial" w:hAnsi="Arial" w:cs="Arial"/>
                <w:b/>
                <w:bCs/>
                <w:color w:val="000000" w:themeColor="text1"/>
                <w:sz w:val="32"/>
                <w:szCs w:val="32"/>
              </w:rPr>
            </w:pPr>
            <w:r w:rsidRPr="00105D0C">
              <w:rPr>
                <w:rFonts w:ascii="Arial" w:hAnsi="Arial" w:cs="Arial"/>
                <w:b/>
                <w:bCs/>
                <w:color w:val="000000" w:themeColor="text1"/>
                <w:sz w:val="32"/>
                <w:szCs w:val="32"/>
              </w:rPr>
              <w:t>Gruppenmitglied</w:t>
            </w:r>
          </w:p>
        </w:tc>
        <w:tc>
          <w:tcPr>
            <w:tcW w:w="1843" w:type="dxa"/>
          </w:tcPr>
          <w:p w14:paraId="695AAF7C" w14:textId="6068F39B" w:rsidR="00105D0C" w:rsidRPr="00105D0C" w:rsidRDefault="00105D0C" w:rsidP="00257818">
            <w:pPr>
              <w:widowControl w:val="0"/>
              <w:autoSpaceDE w:val="0"/>
              <w:autoSpaceDN w:val="0"/>
              <w:adjustRightInd w:val="0"/>
              <w:spacing w:before="200"/>
              <w:rPr>
                <w:rFonts w:ascii="Arial" w:hAnsi="Arial" w:cs="Arial"/>
                <w:b/>
                <w:bCs/>
                <w:color w:val="000000" w:themeColor="text1"/>
                <w:sz w:val="32"/>
                <w:szCs w:val="32"/>
              </w:rPr>
            </w:pPr>
            <w:r w:rsidRPr="00105D0C">
              <w:rPr>
                <w:rFonts w:ascii="Arial" w:hAnsi="Arial" w:cs="Arial"/>
                <w:b/>
                <w:bCs/>
                <w:color w:val="000000" w:themeColor="text1"/>
                <w:sz w:val="32"/>
                <w:szCs w:val="32"/>
              </w:rPr>
              <w:t>Matrikelnummer</w:t>
            </w:r>
          </w:p>
        </w:tc>
      </w:tr>
      <w:tr w:rsidR="00F54204" w:rsidRPr="00F54204" w14:paraId="7BCDD607" w14:textId="77777777" w:rsidTr="00105D0C">
        <w:trPr>
          <w:trHeight w:hRule="exact" w:val="624"/>
        </w:trPr>
        <w:tc>
          <w:tcPr>
            <w:tcW w:w="3652" w:type="dxa"/>
          </w:tcPr>
          <w:p w14:paraId="7AF174D5" w14:textId="77777777" w:rsidR="003E493E"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Fabian Redecker</w:t>
            </w:r>
          </w:p>
        </w:tc>
        <w:tc>
          <w:tcPr>
            <w:tcW w:w="1843" w:type="dxa"/>
          </w:tcPr>
          <w:p w14:paraId="1C1C113B" w14:textId="77777777" w:rsidR="00257818" w:rsidRPr="00F54204" w:rsidRDefault="00A754D5" w:rsidP="00257818">
            <w:pPr>
              <w:widowControl w:val="0"/>
              <w:autoSpaceDE w:val="0"/>
              <w:autoSpaceDN w:val="0"/>
              <w:adjustRightInd w:val="0"/>
              <w:spacing w:before="200"/>
              <w:rPr>
                <w:rFonts w:ascii="Arial" w:hAnsi="Arial" w:cs="Arial"/>
                <w:bCs/>
                <w:color w:val="000000" w:themeColor="text1"/>
                <w:sz w:val="32"/>
                <w:szCs w:val="32"/>
              </w:rPr>
            </w:pPr>
            <w:r>
              <w:rPr>
                <w:rFonts w:ascii="Arial" w:hAnsi="Arial" w:cs="Arial"/>
                <w:bCs/>
                <w:color w:val="000000" w:themeColor="text1"/>
                <w:sz w:val="32"/>
                <w:szCs w:val="32"/>
              </w:rPr>
              <w:t>375750</w:t>
            </w:r>
          </w:p>
        </w:tc>
      </w:tr>
      <w:tr w:rsidR="00F54204" w:rsidRPr="00F54204" w14:paraId="27C0CCAA" w14:textId="77777777" w:rsidTr="00105D0C">
        <w:trPr>
          <w:trHeight w:hRule="exact" w:val="624"/>
        </w:trPr>
        <w:tc>
          <w:tcPr>
            <w:tcW w:w="3652" w:type="dxa"/>
          </w:tcPr>
          <w:p w14:paraId="2298C354"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 xml:space="preserve">Marco </w:t>
            </w:r>
            <w:proofErr w:type="spellStart"/>
            <w:r w:rsidRPr="00F54204">
              <w:rPr>
                <w:rFonts w:ascii="Arial" w:hAnsi="Arial" w:cs="Arial"/>
                <w:bCs/>
                <w:color w:val="000000" w:themeColor="text1"/>
                <w:sz w:val="32"/>
                <w:szCs w:val="32"/>
              </w:rPr>
              <w:t>Geils</w:t>
            </w:r>
            <w:proofErr w:type="spellEnd"/>
          </w:p>
        </w:tc>
        <w:tc>
          <w:tcPr>
            <w:tcW w:w="1843" w:type="dxa"/>
          </w:tcPr>
          <w:p w14:paraId="598A3FDC"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375736</w:t>
            </w:r>
          </w:p>
        </w:tc>
      </w:tr>
      <w:tr w:rsidR="00F54204" w:rsidRPr="00F54204" w14:paraId="66FA0C17" w14:textId="77777777" w:rsidTr="00105D0C">
        <w:trPr>
          <w:trHeight w:hRule="exact" w:val="624"/>
        </w:trPr>
        <w:tc>
          <w:tcPr>
            <w:tcW w:w="3652" w:type="dxa"/>
          </w:tcPr>
          <w:p w14:paraId="2A786542"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Mike Hüsing</w:t>
            </w:r>
          </w:p>
        </w:tc>
        <w:tc>
          <w:tcPr>
            <w:tcW w:w="1843" w:type="dxa"/>
          </w:tcPr>
          <w:p w14:paraId="67D16419"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344089</w:t>
            </w:r>
          </w:p>
        </w:tc>
      </w:tr>
      <w:tr w:rsidR="00F54204" w:rsidRPr="00F54204" w14:paraId="4CAD908F" w14:textId="77777777" w:rsidTr="00105D0C">
        <w:trPr>
          <w:trHeight w:hRule="exact" w:val="624"/>
        </w:trPr>
        <w:tc>
          <w:tcPr>
            <w:tcW w:w="3652" w:type="dxa"/>
          </w:tcPr>
          <w:p w14:paraId="21AEB59C"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Oliver Bammann</w:t>
            </w:r>
          </w:p>
        </w:tc>
        <w:tc>
          <w:tcPr>
            <w:tcW w:w="1843" w:type="dxa"/>
          </w:tcPr>
          <w:p w14:paraId="4679E0B0"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360330</w:t>
            </w:r>
          </w:p>
        </w:tc>
      </w:tr>
      <w:tr w:rsidR="00F54204" w:rsidRPr="00F54204" w14:paraId="730F2B8B" w14:textId="77777777" w:rsidTr="00105D0C">
        <w:trPr>
          <w:trHeight w:hRule="exact" w:val="624"/>
        </w:trPr>
        <w:tc>
          <w:tcPr>
            <w:tcW w:w="3652" w:type="dxa"/>
          </w:tcPr>
          <w:p w14:paraId="398FA8DF"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Konrad Mumm</w:t>
            </w:r>
          </w:p>
        </w:tc>
        <w:tc>
          <w:tcPr>
            <w:tcW w:w="1843" w:type="dxa"/>
          </w:tcPr>
          <w:p w14:paraId="574E5491" w14:textId="77777777" w:rsidR="00257818" w:rsidRPr="00F54204" w:rsidRDefault="000C6DCF" w:rsidP="00257818">
            <w:pPr>
              <w:widowControl w:val="0"/>
              <w:autoSpaceDE w:val="0"/>
              <w:autoSpaceDN w:val="0"/>
              <w:adjustRightInd w:val="0"/>
              <w:spacing w:before="200"/>
              <w:rPr>
                <w:rFonts w:ascii="Arial" w:hAnsi="Arial" w:cs="Arial"/>
                <w:bCs/>
                <w:color w:val="000000" w:themeColor="text1"/>
                <w:sz w:val="32"/>
                <w:szCs w:val="32"/>
              </w:rPr>
            </w:pPr>
            <w:r>
              <w:rPr>
                <w:rFonts w:ascii="Arial" w:hAnsi="Arial" w:cs="Arial"/>
                <w:bCs/>
                <w:color w:val="000000"/>
                <w:sz w:val="32"/>
                <w:szCs w:val="32"/>
              </w:rPr>
              <w:t>296179</w:t>
            </w:r>
          </w:p>
        </w:tc>
      </w:tr>
    </w:tbl>
    <w:p w14:paraId="280670C7" w14:textId="77777777" w:rsidR="00257818" w:rsidRPr="00257818" w:rsidRDefault="00257818" w:rsidP="00257818">
      <w:pPr>
        <w:widowControl w:val="0"/>
        <w:autoSpaceDE w:val="0"/>
        <w:autoSpaceDN w:val="0"/>
        <w:adjustRightInd w:val="0"/>
        <w:spacing w:before="200"/>
        <w:rPr>
          <w:rFonts w:ascii="Arial" w:hAnsi="Arial" w:cs="Arial"/>
          <w:b/>
          <w:bCs/>
          <w:sz w:val="72"/>
          <w:szCs w:val="72"/>
        </w:rPr>
      </w:pPr>
    </w:p>
    <w:p w14:paraId="1A2150BF" w14:textId="77777777" w:rsidR="00A754D5" w:rsidRPr="00A754D5" w:rsidRDefault="00257818" w:rsidP="00A754D5">
      <w:pPr>
        <w:widowControl w:val="0"/>
        <w:autoSpaceDE w:val="0"/>
        <w:autoSpaceDN w:val="0"/>
        <w:adjustRightInd w:val="0"/>
        <w:spacing w:before="240"/>
        <w:jc w:val="center"/>
        <w:rPr>
          <w:rFonts w:ascii="Arial" w:hAnsi="Arial" w:cs="Arial"/>
          <w:b/>
          <w:bCs/>
        </w:rPr>
      </w:pPr>
      <w:r>
        <w:rPr>
          <w:rFonts w:ascii="Arial" w:hAnsi="Arial" w:cs="Arial"/>
          <w:b/>
          <w:bCs/>
        </w:rPr>
        <w:br w:type="page"/>
      </w:r>
    </w:p>
    <w:sdt>
      <w:sdtPr>
        <w:rPr>
          <w:rFonts w:asciiTheme="minorHAnsi" w:eastAsiaTheme="minorEastAsia" w:hAnsiTheme="minorHAnsi" w:cstheme="minorBidi"/>
          <w:b w:val="0"/>
          <w:bCs w:val="0"/>
          <w:color w:val="auto"/>
          <w:sz w:val="24"/>
          <w:szCs w:val="24"/>
        </w:rPr>
        <w:id w:val="-1539582070"/>
        <w:docPartObj>
          <w:docPartGallery w:val="Table of Contents"/>
          <w:docPartUnique/>
        </w:docPartObj>
      </w:sdtPr>
      <w:sdtEndPr>
        <w:rPr>
          <w:noProof/>
        </w:rPr>
      </w:sdtEndPr>
      <w:sdtContent>
        <w:p w14:paraId="0B2369AF" w14:textId="77777777" w:rsidR="00074409" w:rsidRDefault="00074409">
          <w:pPr>
            <w:pStyle w:val="Inhaltsverzeichnisberschrift"/>
          </w:pPr>
          <w:r>
            <w:t>Inhaltsverzeichnis</w:t>
          </w:r>
        </w:p>
        <w:p w14:paraId="55824E32" w14:textId="77777777" w:rsidR="007237C1" w:rsidRDefault="00074409">
          <w:pPr>
            <w:pStyle w:val="Verzeichnis1"/>
            <w:tabs>
              <w:tab w:val="right" w:leader="dot" w:pos="9396"/>
            </w:tabs>
            <w:rPr>
              <w:b w:val="0"/>
              <w:noProof/>
              <w:lang w:eastAsia="ja-JP"/>
            </w:rPr>
          </w:pPr>
          <w:r>
            <w:rPr>
              <w:b w:val="0"/>
            </w:rPr>
            <w:fldChar w:fldCharType="begin"/>
          </w:r>
          <w:r>
            <w:instrText>TOC \o "1-3" \h \z \u</w:instrText>
          </w:r>
          <w:r>
            <w:rPr>
              <w:b w:val="0"/>
            </w:rPr>
            <w:fldChar w:fldCharType="separate"/>
          </w:r>
          <w:r w:rsidR="007237C1">
            <w:rPr>
              <w:noProof/>
            </w:rPr>
            <w:t>1. Spezifikation</w:t>
          </w:r>
          <w:r w:rsidR="007237C1">
            <w:rPr>
              <w:noProof/>
            </w:rPr>
            <w:tab/>
          </w:r>
          <w:r w:rsidR="007237C1">
            <w:rPr>
              <w:noProof/>
            </w:rPr>
            <w:fldChar w:fldCharType="begin"/>
          </w:r>
          <w:r w:rsidR="007237C1">
            <w:rPr>
              <w:noProof/>
            </w:rPr>
            <w:instrText xml:space="preserve"> PAGEREF _Toc300054111 \h </w:instrText>
          </w:r>
          <w:r w:rsidR="007237C1">
            <w:rPr>
              <w:noProof/>
            </w:rPr>
          </w:r>
          <w:r w:rsidR="007237C1">
            <w:rPr>
              <w:noProof/>
            </w:rPr>
            <w:fldChar w:fldCharType="separate"/>
          </w:r>
          <w:r w:rsidR="007237C1">
            <w:rPr>
              <w:noProof/>
            </w:rPr>
            <w:t>3</w:t>
          </w:r>
          <w:r w:rsidR="007237C1">
            <w:rPr>
              <w:noProof/>
            </w:rPr>
            <w:fldChar w:fldCharType="end"/>
          </w:r>
        </w:p>
        <w:p w14:paraId="02FEAC35" w14:textId="77777777" w:rsidR="007237C1" w:rsidRDefault="007237C1">
          <w:pPr>
            <w:pStyle w:val="Verzeichnis2"/>
            <w:tabs>
              <w:tab w:val="right" w:leader="dot" w:pos="9396"/>
            </w:tabs>
            <w:rPr>
              <w:b w:val="0"/>
              <w:noProof/>
              <w:sz w:val="24"/>
              <w:szCs w:val="24"/>
              <w:lang w:eastAsia="ja-JP"/>
            </w:rPr>
          </w:pPr>
          <w:r>
            <w:rPr>
              <w:noProof/>
            </w:rPr>
            <w:t>1.1 Anforderungen</w:t>
          </w:r>
          <w:r>
            <w:rPr>
              <w:noProof/>
            </w:rPr>
            <w:tab/>
          </w:r>
          <w:r>
            <w:rPr>
              <w:noProof/>
            </w:rPr>
            <w:fldChar w:fldCharType="begin"/>
          </w:r>
          <w:r>
            <w:rPr>
              <w:noProof/>
            </w:rPr>
            <w:instrText xml:space="preserve"> PAGEREF _Toc300054112 \h </w:instrText>
          </w:r>
          <w:r>
            <w:rPr>
              <w:noProof/>
            </w:rPr>
          </w:r>
          <w:r>
            <w:rPr>
              <w:noProof/>
            </w:rPr>
            <w:fldChar w:fldCharType="separate"/>
          </w:r>
          <w:r>
            <w:rPr>
              <w:noProof/>
            </w:rPr>
            <w:t>3</w:t>
          </w:r>
          <w:r>
            <w:rPr>
              <w:noProof/>
            </w:rPr>
            <w:fldChar w:fldCharType="end"/>
          </w:r>
        </w:p>
        <w:p w14:paraId="7F213123" w14:textId="77777777" w:rsidR="007237C1" w:rsidRDefault="007237C1">
          <w:pPr>
            <w:pStyle w:val="Verzeichnis1"/>
            <w:tabs>
              <w:tab w:val="right" w:leader="dot" w:pos="9396"/>
            </w:tabs>
            <w:rPr>
              <w:b w:val="0"/>
              <w:noProof/>
              <w:lang w:eastAsia="ja-JP"/>
            </w:rPr>
          </w:pPr>
          <w:r>
            <w:rPr>
              <w:noProof/>
            </w:rPr>
            <w:t>2. Architektur</w:t>
          </w:r>
          <w:r>
            <w:rPr>
              <w:noProof/>
            </w:rPr>
            <w:tab/>
          </w:r>
          <w:r>
            <w:rPr>
              <w:noProof/>
            </w:rPr>
            <w:fldChar w:fldCharType="begin"/>
          </w:r>
          <w:r>
            <w:rPr>
              <w:noProof/>
            </w:rPr>
            <w:instrText xml:space="preserve"> PAGEREF _Toc300054113 \h </w:instrText>
          </w:r>
          <w:r>
            <w:rPr>
              <w:noProof/>
            </w:rPr>
          </w:r>
          <w:r>
            <w:rPr>
              <w:noProof/>
            </w:rPr>
            <w:fldChar w:fldCharType="separate"/>
          </w:r>
          <w:r>
            <w:rPr>
              <w:noProof/>
            </w:rPr>
            <w:t>4</w:t>
          </w:r>
          <w:r>
            <w:rPr>
              <w:noProof/>
            </w:rPr>
            <w:fldChar w:fldCharType="end"/>
          </w:r>
        </w:p>
        <w:p w14:paraId="3766FB49" w14:textId="77777777" w:rsidR="007237C1" w:rsidRDefault="007237C1">
          <w:pPr>
            <w:pStyle w:val="Verzeichnis2"/>
            <w:tabs>
              <w:tab w:val="right" w:leader="dot" w:pos="9396"/>
            </w:tabs>
            <w:rPr>
              <w:b w:val="0"/>
              <w:noProof/>
              <w:sz w:val="24"/>
              <w:szCs w:val="24"/>
              <w:lang w:eastAsia="ja-JP"/>
            </w:rPr>
          </w:pPr>
          <w:r>
            <w:rPr>
              <w:noProof/>
            </w:rPr>
            <w:t>2.1 Gesamtarchitektur</w:t>
          </w:r>
          <w:r>
            <w:rPr>
              <w:noProof/>
            </w:rPr>
            <w:tab/>
          </w:r>
          <w:r>
            <w:rPr>
              <w:noProof/>
            </w:rPr>
            <w:fldChar w:fldCharType="begin"/>
          </w:r>
          <w:r>
            <w:rPr>
              <w:noProof/>
            </w:rPr>
            <w:instrText xml:space="preserve"> PAGEREF _Toc300054114 \h </w:instrText>
          </w:r>
          <w:r>
            <w:rPr>
              <w:noProof/>
            </w:rPr>
          </w:r>
          <w:r>
            <w:rPr>
              <w:noProof/>
            </w:rPr>
            <w:fldChar w:fldCharType="separate"/>
          </w:r>
          <w:r>
            <w:rPr>
              <w:noProof/>
            </w:rPr>
            <w:t>4</w:t>
          </w:r>
          <w:r>
            <w:rPr>
              <w:noProof/>
            </w:rPr>
            <w:fldChar w:fldCharType="end"/>
          </w:r>
        </w:p>
        <w:p w14:paraId="04C2FBC3" w14:textId="77777777" w:rsidR="007237C1" w:rsidRDefault="007237C1">
          <w:pPr>
            <w:pStyle w:val="Verzeichnis2"/>
            <w:tabs>
              <w:tab w:val="right" w:leader="dot" w:pos="9396"/>
            </w:tabs>
            <w:rPr>
              <w:b w:val="0"/>
              <w:noProof/>
              <w:sz w:val="24"/>
              <w:szCs w:val="24"/>
              <w:lang w:eastAsia="ja-JP"/>
            </w:rPr>
          </w:pPr>
          <w:r>
            <w:rPr>
              <w:noProof/>
            </w:rPr>
            <w:t>2.2 Programmabläufe</w:t>
          </w:r>
          <w:r>
            <w:rPr>
              <w:noProof/>
            </w:rPr>
            <w:tab/>
          </w:r>
          <w:r>
            <w:rPr>
              <w:noProof/>
            </w:rPr>
            <w:fldChar w:fldCharType="begin"/>
          </w:r>
          <w:r>
            <w:rPr>
              <w:noProof/>
            </w:rPr>
            <w:instrText xml:space="preserve"> PAGEREF _Toc300054115 \h </w:instrText>
          </w:r>
          <w:r>
            <w:rPr>
              <w:noProof/>
            </w:rPr>
          </w:r>
          <w:r>
            <w:rPr>
              <w:noProof/>
            </w:rPr>
            <w:fldChar w:fldCharType="separate"/>
          </w:r>
          <w:r>
            <w:rPr>
              <w:noProof/>
            </w:rPr>
            <w:t>6</w:t>
          </w:r>
          <w:r>
            <w:rPr>
              <w:noProof/>
            </w:rPr>
            <w:fldChar w:fldCharType="end"/>
          </w:r>
        </w:p>
        <w:p w14:paraId="47410BF5" w14:textId="77777777" w:rsidR="007237C1" w:rsidRDefault="007237C1">
          <w:pPr>
            <w:pStyle w:val="Verzeichnis2"/>
            <w:tabs>
              <w:tab w:val="right" w:leader="dot" w:pos="9396"/>
            </w:tabs>
            <w:rPr>
              <w:b w:val="0"/>
              <w:noProof/>
              <w:sz w:val="24"/>
              <w:szCs w:val="24"/>
              <w:lang w:eastAsia="ja-JP"/>
            </w:rPr>
          </w:pPr>
          <w:r>
            <w:rPr>
              <w:noProof/>
            </w:rPr>
            <w:t>2.3 Persistenz</w:t>
          </w:r>
          <w:r>
            <w:rPr>
              <w:noProof/>
            </w:rPr>
            <w:tab/>
          </w:r>
          <w:r>
            <w:rPr>
              <w:noProof/>
            </w:rPr>
            <w:fldChar w:fldCharType="begin"/>
          </w:r>
          <w:r>
            <w:rPr>
              <w:noProof/>
            </w:rPr>
            <w:instrText xml:space="preserve"> PAGEREF _Toc300054116 \h </w:instrText>
          </w:r>
          <w:r>
            <w:rPr>
              <w:noProof/>
            </w:rPr>
          </w:r>
          <w:r>
            <w:rPr>
              <w:noProof/>
            </w:rPr>
            <w:fldChar w:fldCharType="separate"/>
          </w:r>
          <w:r>
            <w:rPr>
              <w:noProof/>
            </w:rPr>
            <w:t>11</w:t>
          </w:r>
          <w:r>
            <w:rPr>
              <w:noProof/>
            </w:rPr>
            <w:fldChar w:fldCharType="end"/>
          </w:r>
        </w:p>
        <w:p w14:paraId="25747E9D" w14:textId="77777777" w:rsidR="007237C1" w:rsidRDefault="007237C1">
          <w:pPr>
            <w:pStyle w:val="Verzeichnis3"/>
            <w:tabs>
              <w:tab w:val="right" w:leader="dot" w:pos="9396"/>
            </w:tabs>
            <w:rPr>
              <w:noProof/>
              <w:sz w:val="24"/>
              <w:szCs w:val="24"/>
              <w:lang w:eastAsia="ja-JP"/>
            </w:rPr>
          </w:pPr>
          <w:r>
            <w:rPr>
              <w:noProof/>
            </w:rPr>
            <w:t>2.3.1 Konzeption</w:t>
          </w:r>
          <w:r>
            <w:rPr>
              <w:noProof/>
            </w:rPr>
            <w:tab/>
          </w:r>
          <w:r>
            <w:rPr>
              <w:noProof/>
            </w:rPr>
            <w:fldChar w:fldCharType="begin"/>
          </w:r>
          <w:r>
            <w:rPr>
              <w:noProof/>
            </w:rPr>
            <w:instrText xml:space="preserve"> PAGEREF _Toc300054117 \h </w:instrText>
          </w:r>
          <w:r>
            <w:rPr>
              <w:noProof/>
            </w:rPr>
          </w:r>
          <w:r>
            <w:rPr>
              <w:noProof/>
            </w:rPr>
            <w:fldChar w:fldCharType="separate"/>
          </w:r>
          <w:r>
            <w:rPr>
              <w:noProof/>
            </w:rPr>
            <w:t>11</w:t>
          </w:r>
          <w:r>
            <w:rPr>
              <w:noProof/>
            </w:rPr>
            <w:fldChar w:fldCharType="end"/>
          </w:r>
        </w:p>
        <w:p w14:paraId="012A00E4" w14:textId="77777777" w:rsidR="007237C1" w:rsidRDefault="007237C1">
          <w:pPr>
            <w:pStyle w:val="Verzeichnis3"/>
            <w:tabs>
              <w:tab w:val="right" w:leader="dot" w:pos="9396"/>
            </w:tabs>
            <w:rPr>
              <w:noProof/>
              <w:sz w:val="24"/>
              <w:szCs w:val="24"/>
              <w:lang w:eastAsia="ja-JP"/>
            </w:rPr>
          </w:pPr>
          <w:r>
            <w:rPr>
              <w:noProof/>
            </w:rPr>
            <w:t>2.3.2 Umsetzung</w:t>
          </w:r>
          <w:r>
            <w:rPr>
              <w:noProof/>
            </w:rPr>
            <w:tab/>
          </w:r>
          <w:r>
            <w:rPr>
              <w:noProof/>
            </w:rPr>
            <w:fldChar w:fldCharType="begin"/>
          </w:r>
          <w:r>
            <w:rPr>
              <w:noProof/>
            </w:rPr>
            <w:instrText xml:space="preserve"> PAGEREF _Toc300054118 \h </w:instrText>
          </w:r>
          <w:r>
            <w:rPr>
              <w:noProof/>
            </w:rPr>
          </w:r>
          <w:r>
            <w:rPr>
              <w:noProof/>
            </w:rPr>
            <w:fldChar w:fldCharType="separate"/>
          </w:r>
          <w:r>
            <w:rPr>
              <w:noProof/>
            </w:rPr>
            <w:t>13</w:t>
          </w:r>
          <w:r>
            <w:rPr>
              <w:noProof/>
            </w:rPr>
            <w:fldChar w:fldCharType="end"/>
          </w:r>
        </w:p>
        <w:p w14:paraId="4370D29D" w14:textId="77777777" w:rsidR="007237C1" w:rsidRDefault="007237C1">
          <w:pPr>
            <w:pStyle w:val="Verzeichnis3"/>
            <w:tabs>
              <w:tab w:val="right" w:leader="dot" w:pos="9396"/>
            </w:tabs>
            <w:rPr>
              <w:noProof/>
              <w:sz w:val="24"/>
              <w:szCs w:val="24"/>
              <w:lang w:eastAsia="ja-JP"/>
            </w:rPr>
          </w:pPr>
          <w:r>
            <w:rPr>
              <w:noProof/>
            </w:rPr>
            <w:t>2.3.3 Zugriff</w:t>
          </w:r>
          <w:r>
            <w:rPr>
              <w:noProof/>
            </w:rPr>
            <w:tab/>
          </w:r>
          <w:r>
            <w:rPr>
              <w:noProof/>
            </w:rPr>
            <w:fldChar w:fldCharType="begin"/>
          </w:r>
          <w:r>
            <w:rPr>
              <w:noProof/>
            </w:rPr>
            <w:instrText xml:space="preserve"> PAGEREF _Toc300054119 \h </w:instrText>
          </w:r>
          <w:r>
            <w:rPr>
              <w:noProof/>
            </w:rPr>
          </w:r>
          <w:r>
            <w:rPr>
              <w:noProof/>
            </w:rPr>
            <w:fldChar w:fldCharType="separate"/>
          </w:r>
          <w:r>
            <w:rPr>
              <w:noProof/>
            </w:rPr>
            <w:t>14</w:t>
          </w:r>
          <w:r>
            <w:rPr>
              <w:noProof/>
            </w:rPr>
            <w:fldChar w:fldCharType="end"/>
          </w:r>
        </w:p>
        <w:p w14:paraId="5A4CBC2F" w14:textId="77777777" w:rsidR="007237C1" w:rsidRDefault="007237C1">
          <w:pPr>
            <w:pStyle w:val="Verzeichnis2"/>
            <w:tabs>
              <w:tab w:val="right" w:leader="dot" w:pos="9396"/>
            </w:tabs>
            <w:rPr>
              <w:b w:val="0"/>
              <w:noProof/>
              <w:sz w:val="24"/>
              <w:szCs w:val="24"/>
              <w:lang w:eastAsia="ja-JP"/>
            </w:rPr>
          </w:pPr>
          <w:r>
            <w:rPr>
              <w:noProof/>
            </w:rPr>
            <w:t>2.4 Präsentation</w:t>
          </w:r>
          <w:r>
            <w:rPr>
              <w:noProof/>
            </w:rPr>
            <w:tab/>
          </w:r>
          <w:r>
            <w:rPr>
              <w:noProof/>
            </w:rPr>
            <w:fldChar w:fldCharType="begin"/>
          </w:r>
          <w:r>
            <w:rPr>
              <w:noProof/>
            </w:rPr>
            <w:instrText xml:space="preserve"> PAGEREF _Toc300054120 \h </w:instrText>
          </w:r>
          <w:r>
            <w:rPr>
              <w:noProof/>
            </w:rPr>
          </w:r>
          <w:r>
            <w:rPr>
              <w:noProof/>
            </w:rPr>
            <w:fldChar w:fldCharType="separate"/>
          </w:r>
          <w:r>
            <w:rPr>
              <w:noProof/>
            </w:rPr>
            <w:t>15</w:t>
          </w:r>
          <w:r>
            <w:rPr>
              <w:noProof/>
            </w:rPr>
            <w:fldChar w:fldCharType="end"/>
          </w:r>
        </w:p>
        <w:p w14:paraId="4CDC32A3" w14:textId="77777777" w:rsidR="007237C1" w:rsidRDefault="007237C1">
          <w:pPr>
            <w:pStyle w:val="Verzeichnis1"/>
            <w:tabs>
              <w:tab w:val="right" w:leader="dot" w:pos="9396"/>
            </w:tabs>
            <w:rPr>
              <w:b w:val="0"/>
              <w:noProof/>
              <w:lang w:eastAsia="ja-JP"/>
            </w:rPr>
          </w:pPr>
          <w:r>
            <w:rPr>
              <w:noProof/>
            </w:rPr>
            <w:t>3. Installation</w:t>
          </w:r>
          <w:r>
            <w:rPr>
              <w:noProof/>
            </w:rPr>
            <w:tab/>
          </w:r>
          <w:r>
            <w:rPr>
              <w:noProof/>
            </w:rPr>
            <w:fldChar w:fldCharType="begin"/>
          </w:r>
          <w:r>
            <w:rPr>
              <w:noProof/>
            </w:rPr>
            <w:instrText xml:space="preserve"> PAGEREF _Toc300054121 \h </w:instrText>
          </w:r>
          <w:r>
            <w:rPr>
              <w:noProof/>
            </w:rPr>
          </w:r>
          <w:r>
            <w:rPr>
              <w:noProof/>
            </w:rPr>
            <w:fldChar w:fldCharType="separate"/>
          </w:r>
          <w:r>
            <w:rPr>
              <w:noProof/>
            </w:rPr>
            <w:t>16</w:t>
          </w:r>
          <w:r>
            <w:rPr>
              <w:noProof/>
            </w:rPr>
            <w:fldChar w:fldCharType="end"/>
          </w:r>
        </w:p>
        <w:p w14:paraId="368F6FB5" w14:textId="77777777" w:rsidR="007237C1" w:rsidRDefault="007237C1">
          <w:pPr>
            <w:pStyle w:val="Verzeichnis2"/>
            <w:tabs>
              <w:tab w:val="right" w:leader="dot" w:pos="9396"/>
            </w:tabs>
            <w:rPr>
              <w:b w:val="0"/>
              <w:noProof/>
              <w:sz w:val="24"/>
              <w:szCs w:val="24"/>
              <w:lang w:eastAsia="ja-JP"/>
            </w:rPr>
          </w:pPr>
          <w:r>
            <w:rPr>
              <w:noProof/>
            </w:rPr>
            <w:t>3.1 Programmierwerkzeuge</w:t>
          </w:r>
          <w:r>
            <w:rPr>
              <w:noProof/>
            </w:rPr>
            <w:tab/>
          </w:r>
          <w:r>
            <w:rPr>
              <w:noProof/>
            </w:rPr>
            <w:fldChar w:fldCharType="begin"/>
          </w:r>
          <w:r>
            <w:rPr>
              <w:noProof/>
            </w:rPr>
            <w:instrText xml:space="preserve"> PAGEREF _Toc300054122 \h </w:instrText>
          </w:r>
          <w:r>
            <w:rPr>
              <w:noProof/>
            </w:rPr>
          </w:r>
          <w:r>
            <w:rPr>
              <w:noProof/>
            </w:rPr>
            <w:fldChar w:fldCharType="separate"/>
          </w:r>
          <w:r>
            <w:rPr>
              <w:noProof/>
            </w:rPr>
            <w:t>16</w:t>
          </w:r>
          <w:r>
            <w:rPr>
              <w:noProof/>
            </w:rPr>
            <w:fldChar w:fldCharType="end"/>
          </w:r>
        </w:p>
        <w:p w14:paraId="37BD3A16" w14:textId="77777777" w:rsidR="007237C1" w:rsidRDefault="007237C1">
          <w:pPr>
            <w:pStyle w:val="Verzeichnis3"/>
            <w:tabs>
              <w:tab w:val="right" w:leader="dot" w:pos="9396"/>
            </w:tabs>
            <w:rPr>
              <w:noProof/>
              <w:sz w:val="24"/>
              <w:szCs w:val="24"/>
              <w:lang w:eastAsia="ja-JP"/>
            </w:rPr>
          </w:pPr>
          <w:r>
            <w:rPr>
              <w:noProof/>
            </w:rPr>
            <w:t xml:space="preserve">3.1.1 Entwicklungsumgebung: </w:t>
          </w:r>
          <w:r w:rsidRPr="00F8787A">
            <w:rPr>
              <w:i/>
              <w:noProof/>
            </w:rPr>
            <w:t>Intellij</w:t>
          </w:r>
          <w:r>
            <w:rPr>
              <w:noProof/>
            </w:rPr>
            <w:tab/>
          </w:r>
          <w:r>
            <w:rPr>
              <w:noProof/>
            </w:rPr>
            <w:fldChar w:fldCharType="begin"/>
          </w:r>
          <w:r>
            <w:rPr>
              <w:noProof/>
            </w:rPr>
            <w:instrText xml:space="preserve"> PAGEREF _Toc300054123 \h </w:instrText>
          </w:r>
          <w:r>
            <w:rPr>
              <w:noProof/>
            </w:rPr>
          </w:r>
          <w:r>
            <w:rPr>
              <w:noProof/>
            </w:rPr>
            <w:fldChar w:fldCharType="separate"/>
          </w:r>
          <w:r>
            <w:rPr>
              <w:noProof/>
            </w:rPr>
            <w:t>16</w:t>
          </w:r>
          <w:r>
            <w:rPr>
              <w:noProof/>
            </w:rPr>
            <w:fldChar w:fldCharType="end"/>
          </w:r>
        </w:p>
        <w:p w14:paraId="716A34D5" w14:textId="77777777" w:rsidR="007237C1" w:rsidRDefault="007237C1">
          <w:pPr>
            <w:pStyle w:val="Verzeichnis3"/>
            <w:tabs>
              <w:tab w:val="right" w:leader="dot" w:pos="9396"/>
            </w:tabs>
            <w:rPr>
              <w:noProof/>
              <w:sz w:val="24"/>
              <w:szCs w:val="24"/>
              <w:lang w:eastAsia="ja-JP"/>
            </w:rPr>
          </w:pPr>
          <w:r>
            <w:rPr>
              <w:noProof/>
            </w:rPr>
            <w:t xml:space="preserve">3.1.2 Versionskontrollsystem: </w:t>
          </w:r>
          <w:r w:rsidRPr="00F8787A">
            <w:rPr>
              <w:i/>
              <w:noProof/>
            </w:rPr>
            <w:t>Git</w:t>
          </w:r>
          <w:r>
            <w:rPr>
              <w:noProof/>
            </w:rPr>
            <w:tab/>
          </w:r>
          <w:r>
            <w:rPr>
              <w:noProof/>
            </w:rPr>
            <w:fldChar w:fldCharType="begin"/>
          </w:r>
          <w:r>
            <w:rPr>
              <w:noProof/>
            </w:rPr>
            <w:instrText xml:space="preserve"> PAGEREF _Toc300054124 \h </w:instrText>
          </w:r>
          <w:r>
            <w:rPr>
              <w:noProof/>
            </w:rPr>
          </w:r>
          <w:r>
            <w:rPr>
              <w:noProof/>
            </w:rPr>
            <w:fldChar w:fldCharType="separate"/>
          </w:r>
          <w:r>
            <w:rPr>
              <w:noProof/>
            </w:rPr>
            <w:t>16</w:t>
          </w:r>
          <w:r>
            <w:rPr>
              <w:noProof/>
            </w:rPr>
            <w:fldChar w:fldCharType="end"/>
          </w:r>
        </w:p>
        <w:p w14:paraId="1279BD3A" w14:textId="77777777" w:rsidR="007237C1" w:rsidRDefault="007237C1">
          <w:pPr>
            <w:pStyle w:val="Verzeichnis3"/>
            <w:tabs>
              <w:tab w:val="right" w:leader="dot" w:pos="9396"/>
            </w:tabs>
            <w:rPr>
              <w:noProof/>
              <w:sz w:val="24"/>
              <w:szCs w:val="24"/>
              <w:lang w:eastAsia="ja-JP"/>
            </w:rPr>
          </w:pPr>
          <w:r>
            <w:rPr>
              <w:noProof/>
            </w:rPr>
            <w:t xml:space="preserve">3.1.3 Buildautomatisierungswerkzeug: </w:t>
          </w:r>
          <w:r w:rsidRPr="00F8787A">
            <w:rPr>
              <w:i/>
              <w:noProof/>
            </w:rPr>
            <w:t>Gradle</w:t>
          </w:r>
          <w:r>
            <w:rPr>
              <w:noProof/>
            </w:rPr>
            <w:tab/>
          </w:r>
          <w:r>
            <w:rPr>
              <w:noProof/>
            </w:rPr>
            <w:fldChar w:fldCharType="begin"/>
          </w:r>
          <w:r>
            <w:rPr>
              <w:noProof/>
            </w:rPr>
            <w:instrText xml:space="preserve"> PAGEREF _Toc300054125 \h </w:instrText>
          </w:r>
          <w:r>
            <w:rPr>
              <w:noProof/>
            </w:rPr>
          </w:r>
          <w:r>
            <w:rPr>
              <w:noProof/>
            </w:rPr>
            <w:fldChar w:fldCharType="separate"/>
          </w:r>
          <w:r>
            <w:rPr>
              <w:noProof/>
            </w:rPr>
            <w:t>17</w:t>
          </w:r>
          <w:r>
            <w:rPr>
              <w:noProof/>
            </w:rPr>
            <w:fldChar w:fldCharType="end"/>
          </w:r>
        </w:p>
        <w:p w14:paraId="635D18A2" w14:textId="77777777" w:rsidR="007237C1" w:rsidRDefault="007237C1">
          <w:pPr>
            <w:pStyle w:val="Verzeichnis3"/>
            <w:tabs>
              <w:tab w:val="right" w:leader="dot" w:pos="9396"/>
            </w:tabs>
            <w:rPr>
              <w:noProof/>
              <w:sz w:val="24"/>
              <w:szCs w:val="24"/>
              <w:lang w:eastAsia="ja-JP"/>
            </w:rPr>
          </w:pPr>
          <w:r>
            <w:rPr>
              <w:noProof/>
            </w:rPr>
            <w:t>3.1.4 Komponententest-Framework:</w:t>
          </w:r>
          <w:r>
            <w:rPr>
              <w:noProof/>
            </w:rPr>
            <w:tab/>
          </w:r>
          <w:r>
            <w:rPr>
              <w:noProof/>
            </w:rPr>
            <w:fldChar w:fldCharType="begin"/>
          </w:r>
          <w:r>
            <w:rPr>
              <w:noProof/>
            </w:rPr>
            <w:instrText xml:space="preserve"> PAGEREF _Toc300054126 \h </w:instrText>
          </w:r>
          <w:r>
            <w:rPr>
              <w:noProof/>
            </w:rPr>
          </w:r>
          <w:r>
            <w:rPr>
              <w:noProof/>
            </w:rPr>
            <w:fldChar w:fldCharType="separate"/>
          </w:r>
          <w:r>
            <w:rPr>
              <w:noProof/>
            </w:rPr>
            <w:t>17</w:t>
          </w:r>
          <w:r>
            <w:rPr>
              <w:noProof/>
            </w:rPr>
            <w:fldChar w:fldCharType="end"/>
          </w:r>
        </w:p>
        <w:p w14:paraId="0586F265" w14:textId="77777777" w:rsidR="007237C1" w:rsidRDefault="007237C1">
          <w:pPr>
            <w:pStyle w:val="Verzeichnis2"/>
            <w:tabs>
              <w:tab w:val="right" w:leader="dot" w:pos="9396"/>
            </w:tabs>
            <w:rPr>
              <w:b w:val="0"/>
              <w:noProof/>
              <w:sz w:val="24"/>
              <w:szCs w:val="24"/>
              <w:lang w:eastAsia="ja-JP"/>
            </w:rPr>
          </w:pPr>
          <w:r>
            <w:rPr>
              <w:noProof/>
            </w:rPr>
            <w:t>3.2 Installation der Entwicklungsumgebung</w:t>
          </w:r>
          <w:r>
            <w:rPr>
              <w:noProof/>
            </w:rPr>
            <w:tab/>
          </w:r>
          <w:r>
            <w:rPr>
              <w:noProof/>
            </w:rPr>
            <w:fldChar w:fldCharType="begin"/>
          </w:r>
          <w:r>
            <w:rPr>
              <w:noProof/>
            </w:rPr>
            <w:instrText xml:space="preserve"> PAGEREF _Toc300054127 \h </w:instrText>
          </w:r>
          <w:r>
            <w:rPr>
              <w:noProof/>
            </w:rPr>
          </w:r>
          <w:r>
            <w:rPr>
              <w:noProof/>
            </w:rPr>
            <w:fldChar w:fldCharType="separate"/>
          </w:r>
          <w:r>
            <w:rPr>
              <w:noProof/>
            </w:rPr>
            <w:t>17</w:t>
          </w:r>
          <w:r>
            <w:rPr>
              <w:noProof/>
            </w:rPr>
            <w:fldChar w:fldCharType="end"/>
          </w:r>
        </w:p>
        <w:p w14:paraId="250DC39E" w14:textId="77777777" w:rsidR="007237C1" w:rsidRDefault="007237C1">
          <w:pPr>
            <w:pStyle w:val="Verzeichnis2"/>
            <w:tabs>
              <w:tab w:val="right" w:leader="dot" w:pos="9396"/>
            </w:tabs>
            <w:rPr>
              <w:b w:val="0"/>
              <w:noProof/>
              <w:sz w:val="24"/>
              <w:szCs w:val="24"/>
              <w:lang w:eastAsia="ja-JP"/>
            </w:rPr>
          </w:pPr>
          <w:r>
            <w:rPr>
              <w:noProof/>
            </w:rPr>
            <w:t>3.3 Installation der Anwendung</w:t>
          </w:r>
          <w:r>
            <w:rPr>
              <w:noProof/>
            </w:rPr>
            <w:tab/>
          </w:r>
          <w:r>
            <w:rPr>
              <w:noProof/>
            </w:rPr>
            <w:fldChar w:fldCharType="begin"/>
          </w:r>
          <w:r>
            <w:rPr>
              <w:noProof/>
            </w:rPr>
            <w:instrText xml:space="preserve"> PAGEREF _Toc300054128 \h </w:instrText>
          </w:r>
          <w:r>
            <w:rPr>
              <w:noProof/>
            </w:rPr>
          </w:r>
          <w:r>
            <w:rPr>
              <w:noProof/>
            </w:rPr>
            <w:fldChar w:fldCharType="separate"/>
          </w:r>
          <w:r>
            <w:rPr>
              <w:noProof/>
            </w:rPr>
            <w:t>17</w:t>
          </w:r>
          <w:r>
            <w:rPr>
              <w:noProof/>
            </w:rPr>
            <w:fldChar w:fldCharType="end"/>
          </w:r>
        </w:p>
        <w:p w14:paraId="1C163D59" w14:textId="77777777" w:rsidR="007237C1" w:rsidRDefault="007237C1">
          <w:pPr>
            <w:pStyle w:val="Verzeichnis2"/>
            <w:tabs>
              <w:tab w:val="right" w:leader="dot" w:pos="9396"/>
            </w:tabs>
            <w:rPr>
              <w:b w:val="0"/>
              <w:noProof/>
              <w:sz w:val="24"/>
              <w:szCs w:val="24"/>
              <w:lang w:eastAsia="ja-JP"/>
            </w:rPr>
          </w:pPr>
          <w:r>
            <w:rPr>
              <w:noProof/>
            </w:rPr>
            <w:t>3.4 Konfiguration der Datenbank</w:t>
          </w:r>
          <w:r>
            <w:rPr>
              <w:noProof/>
            </w:rPr>
            <w:tab/>
          </w:r>
          <w:r>
            <w:rPr>
              <w:noProof/>
            </w:rPr>
            <w:fldChar w:fldCharType="begin"/>
          </w:r>
          <w:r>
            <w:rPr>
              <w:noProof/>
            </w:rPr>
            <w:instrText xml:space="preserve"> PAGEREF _Toc300054129 \h </w:instrText>
          </w:r>
          <w:r>
            <w:rPr>
              <w:noProof/>
            </w:rPr>
          </w:r>
          <w:r>
            <w:rPr>
              <w:noProof/>
            </w:rPr>
            <w:fldChar w:fldCharType="separate"/>
          </w:r>
          <w:r>
            <w:rPr>
              <w:noProof/>
            </w:rPr>
            <w:t>18</w:t>
          </w:r>
          <w:r>
            <w:rPr>
              <w:noProof/>
            </w:rPr>
            <w:fldChar w:fldCharType="end"/>
          </w:r>
        </w:p>
        <w:p w14:paraId="690A42BA" w14:textId="77777777" w:rsidR="00074409" w:rsidRDefault="00074409">
          <w:r>
            <w:rPr>
              <w:b/>
              <w:bCs/>
              <w:noProof/>
            </w:rPr>
            <w:fldChar w:fldCharType="end"/>
          </w:r>
        </w:p>
      </w:sdtContent>
    </w:sdt>
    <w:p w14:paraId="49AED700" w14:textId="77777777" w:rsidR="00257818" w:rsidRDefault="00257818" w:rsidP="00A754D5">
      <w:pPr>
        <w:pStyle w:val="berschrift1"/>
      </w:pPr>
    </w:p>
    <w:p w14:paraId="537AF763" w14:textId="77777777" w:rsidR="00257818" w:rsidRDefault="00257818" w:rsidP="00257818">
      <w:pPr>
        <w:widowControl w:val="0"/>
        <w:autoSpaceDE w:val="0"/>
        <w:autoSpaceDN w:val="0"/>
        <w:adjustRightInd w:val="0"/>
        <w:spacing w:before="200"/>
        <w:rPr>
          <w:rFonts w:ascii="Arial" w:hAnsi="Arial" w:cs="Arial"/>
          <w:b/>
          <w:bCs/>
          <w:sz w:val="36"/>
          <w:szCs w:val="36"/>
        </w:rPr>
      </w:pPr>
      <w:r>
        <w:rPr>
          <w:rFonts w:ascii="Arial" w:hAnsi="Arial" w:cs="Arial"/>
          <w:b/>
          <w:bCs/>
          <w:sz w:val="36"/>
          <w:szCs w:val="36"/>
        </w:rPr>
        <w:br w:type="page"/>
      </w:r>
    </w:p>
    <w:p w14:paraId="2F716962" w14:textId="77777777" w:rsidR="00257818" w:rsidRDefault="00074409" w:rsidP="00074409">
      <w:pPr>
        <w:pStyle w:val="berschrift1"/>
      </w:pPr>
      <w:bookmarkStart w:id="0" w:name="_Toc300054111"/>
      <w:r>
        <w:t xml:space="preserve">1. </w:t>
      </w:r>
      <w:r w:rsidR="00257818">
        <w:t>Spezifikation</w:t>
      </w:r>
      <w:bookmarkEnd w:id="0"/>
    </w:p>
    <w:p w14:paraId="1C3C349C" w14:textId="074E694B" w:rsidR="007237C1" w:rsidRDefault="007237C1" w:rsidP="003F3412">
      <w:r>
        <w:t>In dem Modul „</w:t>
      </w:r>
      <w:r w:rsidRPr="007237C1">
        <w:t>Datenbankbasierte Web-Anwendungen</w:t>
      </w:r>
      <w:r>
        <w:t>“ wurde diese Anwendung entwickelt. Es handelt sich hierbei um eine Autovermietung, dessen Anforderungen über einen Browser abgerufen werden.</w:t>
      </w:r>
    </w:p>
    <w:p w14:paraId="2ACD681A" w14:textId="77777777" w:rsidR="007237C1" w:rsidRDefault="007237C1" w:rsidP="007237C1">
      <w:r>
        <w:t>Im folgenden</w:t>
      </w:r>
      <w:r w:rsidR="003F3412" w:rsidRPr="003F3412">
        <w:t xml:space="preserve"> Kapitel wird</w:t>
      </w:r>
      <w:r>
        <w:t xml:space="preserve"> zunächst</w:t>
      </w:r>
      <w:r w:rsidR="003F3412" w:rsidRPr="003F3412">
        <w:t xml:space="preserve"> erläutert, was d</w:t>
      </w:r>
      <w:r>
        <w:t>ie Webanwendung ausmacht und welche Anforderungen</w:t>
      </w:r>
      <w:r w:rsidR="003F3412" w:rsidRPr="003F3412">
        <w:t xml:space="preserve"> das Projekt</w:t>
      </w:r>
      <w:r>
        <w:t xml:space="preserve"> erfüllen soll</w:t>
      </w:r>
      <w:r w:rsidR="003F3412" w:rsidRPr="003F3412">
        <w:t>.</w:t>
      </w:r>
      <w:r>
        <w:t xml:space="preserve"> Im weiteren Verlauf dieser Dokumentation wird näher auf die Entwicklung und weitere Aspekte dieser Projektarbeit eingegangen.</w:t>
      </w:r>
    </w:p>
    <w:p w14:paraId="5833A2B1" w14:textId="251F7228" w:rsidR="00257818" w:rsidRDefault="007237C1" w:rsidP="007237C1">
      <w:pPr>
        <w:rPr>
          <w:rFonts w:ascii="Times New Roman" w:hAnsi="Times New Roman" w:cs="Times New Roman"/>
          <w:i/>
          <w:iCs/>
          <w:sz w:val="22"/>
          <w:szCs w:val="22"/>
        </w:rPr>
      </w:pPr>
      <w:r>
        <w:rPr>
          <w:rFonts w:ascii="Times New Roman" w:hAnsi="Times New Roman" w:cs="Times New Roman"/>
          <w:i/>
          <w:iCs/>
          <w:sz w:val="22"/>
          <w:szCs w:val="22"/>
        </w:rPr>
        <w:t xml:space="preserve"> </w:t>
      </w:r>
    </w:p>
    <w:p w14:paraId="10B566DF" w14:textId="674A1C3A" w:rsidR="00257818" w:rsidRPr="00DD49E6" w:rsidRDefault="007237C1" w:rsidP="00DD49E6">
      <w:r>
        <w:t>Mit dieser Webanwendung</w:t>
      </w:r>
      <w:r w:rsidR="00CF4B09">
        <w:t xml:space="preserve"> lassen sich Daten einer potentiellen Autovermietungsfirma einsehen, bearbeiten oder hinzufügen. Dabei werden die Daten in einer Datenbank gelesen bzw</w:t>
      </w:r>
      <w:r w:rsidR="000F095A">
        <w:t>.</w:t>
      </w:r>
      <w:r w:rsidR="00CF4B09">
        <w:t xml:space="preserve"> geschrieben. Bevor über einen Browser auf die Daten zugegriffen werden kann, erfolgt zunächst ein Login</w:t>
      </w:r>
      <w:r w:rsidR="008C2843">
        <w:t xml:space="preserve"> oder eine Registrierung</w:t>
      </w:r>
      <w:r>
        <w:t xml:space="preserve"> mit </w:t>
      </w:r>
      <w:r w:rsidR="00CF4B09">
        <w:t>E-Ma</w:t>
      </w:r>
      <w:r w:rsidR="00C81B10">
        <w:t>il und Passwort.</w:t>
      </w:r>
      <w:r>
        <w:t xml:space="preserve"> Weitere Anforderungen werden in Punkt 1.1 beschrieben.</w:t>
      </w:r>
    </w:p>
    <w:p w14:paraId="7729936D" w14:textId="2129DB40" w:rsidR="00257818" w:rsidRPr="00DD49E6" w:rsidRDefault="008C2843" w:rsidP="00DD49E6">
      <w:pPr>
        <w:widowControl w:val="0"/>
        <w:tabs>
          <w:tab w:val="left" w:pos="220"/>
          <w:tab w:val="left" w:pos="720"/>
        </w:tabs>
        <w:autoSpaceDE w:val="0"/>
        <w:autoSpaceDN w:val="0"/>
        <w:adjustRightInd w:val="0"/>
        <w:rPr>
          <w:rFonts w:cs="Times New Roman"/>
          <w:iCs/>
        </w:rPr>
      </w:pPr>
      <w:r>
        <w:rPr>
          <w:rFonts w:cs="Times New Roman"/>
          <w:iCs/>
        </w:rPr>
        <w:t>Die Webanwendung bietet</w:t>
      </w:r>
      <w:r w:rsidR="007237C1">
        <w:rPr>
          <w:rFonts w:cs="Times New Roman"/>
          <w:iCs/>
        </w:rPr>
        <w:t xml:space="preserve"> den Kunden und Mitarbeiter</w:t>
      </w:r>
      <w:r w:rsidR="00DD49E6">
        <w:rPr>
          <w:rFonts w:cs="Times New Roman"/>
          <w:iCs/>
        </w:rPr>
        <w:t>n dieser Autovermietung</w:t>
      </w:r>
      <w:r>
        <w:rPr>
          <w:rFonts w:cs="Times New Roman"/>
          <w:iCs/>
        </w:rPr>
        <w:t xml:space="preserve"> den Mehrwert, dass</w:t>
      </w:r>
      <w:r w:rsidR="00DD49E6">
        <w:rPr>
          <w:rFonts w:cs="Times New Roman"/>
          <w:iCs/>
        </w:rPr>
        <w:t xml:space="preserve"> sie sich im System registrieren können</w:t>
      </w:r>
      <w:r>
        <w:rPr>
          <w:rFonts w:cs="Times New Roman"/>
          <w:iCs/>
        </w:rPr>
        <w:t xml:space="preserve"> </w:t>
      </w:r>
      <w:r w:rsidR="00DD49E6">
        <w:rPr>
          <w:rFonts w:cs="Times New Roman"/>
          <w:iCs/>
        </w:rPr>
        <w:t>und</w:t>
      </w:r>
      <w:r>
        <w:rPr>
          <w:rFonts w:cs="Times New Roman"/>
          <w:iCs/>
        </w:rPr>
        <w:t xml:space="preserve"> verschiedene Aktionen betreiben können</w:t>
      </w:r>
      <w:r w:rsidR="00DD49E6">
        <w:rPr>
          <w:rFonts w:cs="Times New Roman"/>
          <w:iCs/>
        </w:rPr>
        <w:t>,</w:t>
      </w:r>
      <w:r>
        <w:rPr>
          <w:rFonts w:cs="Times New Roman"/>
          <w:iCs/>
        </w:rPr>
        <w:t xml:space="preserve"> wie </w:t>
      </w:r>
      <w:r w:rsidR="00DD49E6">
        <w:rPr>
          <w:rFonts w:cs="Times New Roman"/>
          <w:iCs/>
        </w:rPr>
        <w:t xml:space="preserve">z.B. </w:t>
      </w:r>
      <w:r>
        <w:rPr>
          <w:rFonts w:cs="Times New Roman"/>
          <w:iCs/>
        </w:rPr>
        <w:t>das Einsehen von Fahrzeugen, ohne, dass dabei Kenntnisse über ein Datenbanksystem oder die jeweil</w:t>
      </w:r>
      <w:r w:rsidR="00DD49E6">
        <w:rPr>
          <w:rFonts w:cs="Times New Roman"/>
          <w:iCs/>
        </w:rPr>
        <w:t>ige Software vorhanden sein müssen. All dies ist</w:t>
      </w:r>
      <w:r>
        <w:rPr>
          <w:rFonts w:cs="Times New Roman"/>
          <w:iCs/>
        </w:rPr>
        <w:t xml:space="preserve"> intuitiv über die Webanwendung möglich.</w:t>
      </w:r>
    </w:p>
    <w:p w14:paraId="1109ACC5" w14:textId="77777777" w:rsidR="00257818" w:rsidRDefault="00257818" w:rsidP="00074409">
      <w:pPr>
        <w:pStyle w:val="berschrift2"/>
      </w:pPr>
      <w:bookmarkStart w:id="1" w:name="_Toc300054112"/>
      <w:r>
        <w:t>1.1 Anforderungen</w:t>
      </w:r>
      <w:bookmarkEnd w:id="1"/>
    </w:p>
    <w:p w14:paraId="3887D6F1" w14:textId="520890DF" w:rsidR="00E90043" w:rsidRDefault="00E90043" w:rsidP="00E90043">
      <w:r>
        <w:t xml:space="preserve">Zu Anfang der Projektarbeit wurden </w:t>
      </w:r>
      <w:r w:rsidR="007C3CF6">
        <w:t>Anforderungen an die Anwendung</w:t>
      </w:r>
      <w:r>
        <w:t xml:space="preserve"> festgelegt, die jedoch im Laufe des Projektes etwas angepasst wurden.</w:t>
      </w:r>
      <w:r w:rsidR="007C3CF6">
        <w:t xml:space="preserve"> Im folgenden Abschnitt werden die vorgesehenen Anforderungen gezeigt. Anschließend werden die tatsächlich umgesetzten Anforderungen mit Hilfe von </w:t>
      </w:r>
      <w:proofErr w:type="spellStart"/>
      <w:r w:rsidR="007C3CF6">
        <w:t>Use</w:t>
      </w:r>
      <w:proofErr w:type="spellEnd"/>
      <w:r w:rsidR="007C3CF6">
        <w:t>-Case Diagrammen dargestellt.</w:t>
      </w:r>
    </w:p>
    <w:p w14:paraId="27EAAE94" w14:textId="77777777" w:rsidR="001D2A08" w:rsidRDefault="001D2A08" w:rsidP="003C310F">
      <w:pPr>
        <w:rPr>
          <w:b/>
        </w:rPr>
      </w:pPr>
    </w:p>
    <w:p w14:paraId="7138361C" w14:textId="77777777" w:rsidR="001D2A08" w:rsidRDefault="001D2A08" w:rsidP="003C310F">
      <w:pPr>
        <w:rPr>
          <w:b/>
        </w:rPr>
      </w:pPr>
    </w:p>
    <w:p w14:paraId="1480C1EA" w14:textId="77777777" w:rsidR="001D2A08" w:rsidRDefault="001D2A08" w:rsidP="003C310F">
      <w:pPr>
        <w:rPr>
          <w:b/>
        </w:rPr>
      </w:pPr>
    </w:p>
    <w:p w14:paraId="2A9BFDA9" w14:textId="77777777" w:rsidR="001D2A08" w:rsidRDefault="001D2A08" w:rsidP="003C310F">
      <w:pPr>
        <w:rPr>
          <w:b/>
        </w:rPr>
      </w:pPr>
    </w:p>
    <w:p w14:paraId="15F67E1A" w14:textId="77777777" w:rsidR="003C310F" w:rsidRPr="003C310F" w:rsidRDefault="003C310F" w:rsidP="003C310F">
      <w:pPr>
        <w:rPr>
          <w:b/>
        </w:rPr>
      </w:pPr>
      <w:r w:rsidRPr="003C310F">
        <w:rPr>
          <w:b/>
        </w:rPr>
        <w:t>Vorgesehene Anforderungen:</w:t>
      </w:r>
    </w:p>
    <w:p w14:paraId="058FB3CF" w14:textId="77777777" w:rsidR="001D2A08" w:rsidRDefault="001D2A08" w:rsidP="001D2A08">
      <w:pPr>
        <w:ind w:left="700" w:hanging="700"/>
      </w:pPr>
      <w:r>
        <w:t>1)</w:t>
      </w:r>
      <w:r>
        <w:tab/>
        <w:t>„Als Mitarbeiter möchte ich Fahrzeuge in die Datenbank eintragen und löschen können, um den Datenbankbestand der Fahrzeuge aktualisieren zu können.“</w:t>
      </w:r>
    </w:p>
    <w:p w14:paraId="74F1BBB3" w14:textId="77777777" w:rsidR="001D2A08" w:rsidRDefault="001D2A08" w:rsidP="001D2A08">
      <w:pPr>
        <w:ind w:left="700" w:hanging="700"/>
      </w:pPr>
      <w:r>
        <w:t>2)</w:t>
      </w:r>
      <w:r>
        <w:tab/>
        <w:t>„Als Mitarbeiter möchte ich für die Autovermietung die Kundenliste einsehen und bearbeiten können, um neue Kunden eintragen zu können und Informationen über diese zu erhalten.“</w:t>
      </w:r>
    </w:p>
    <w:p w14:paraId="78BAC85F" w14:textId="77777777" w:rsidR="001D2A08" w:rsidRDefault="001D2A08" w:rsidP="001D2A08">
      <w:r>
        <w:t>3)</w:t>
      </w:r>
      <w:r>
        <w:tab/>
        <w:t>„Als Kunde möchte ich Fahrzeuge buchen können, um  mobil zu sein.“</w:t>
      </w:r>
    </w:p>
    <w:p w14:paraId="30A5D894" w14:textId="77777777" w:rsidR="001D2A08" w:rsidRDefault="001D2A08" w:rsidP="001D2A08">
      <w:pPr>
        <w:ind w:left="700" w:hanging="700"/>
      </w:pPr>
      <w:r>
        <w:t>4)</w:t>
      </w:r>
      <w:r>
        <w:tab/>
        <w:t>„Als Kunde möchte ich abrufen können, welche Fahrzeuge nicht vermietet sind, um zu prüfen, ob das gewünschte Fahrzeug  für meinen Termin verfügbar ist.“</w:t>
      </w:r>
    </w:p>
    <w:p w14:paraId="6572672D" w14:textId="77777777" w:rsidR="001D2A08" w:rsidRDefault="001D2A08" w:rsidP="001D2A08">
      <w:pPr>
        <w:ind w:left="700" w:hanging="700"/>
      </w:pPr>
      <w:r>
        <w:t>5)</w:t>
      </w:r>
      <w:r>
        <w:tab/>
        <w:t>„Als Kunde möchte ich sehen, welche Fahrzeuge im Fuhrpark vorhanden sind um zu sehen ob die Autovermietung mein gewünschtes Fahrzeug besitzt.“</w:t>
      </w:r>
    </w:p>
    <w:p w14:paraId="70ED1923" w14:textId="1FD7902A" w:rsidR="001D2A08" w:rsidRPr="008862AC" w:rsidRDefault="008862AC" w:rsidP="001D2A08">
      <w:pPr>
        <w:ind w:left="700" w:hanging="700"/>
        <w:rPr>
          <w:b/>
        </w:rPr>
      </w:pPr>
      <w:r w:rsidRPr="008862AC">
        <w:rPr>
          <w:b/>
        </w:rPr>
        <w:t>Umgesetzte Anforderungen:</w:t>
      </w:r>
    </w:p>
    <w:p w14:paraId="52EA5437" w14:textId="1A9FE64A" w:rsidR="001D2A08" w:rsidRDefault="001D2A08" w:rsidP="001D2A08">
      <w:r>
        <w:t xml:space="preserve">Die Anforderungen  1, 4 und 5 sind über die </w:t>
      </w:r>
      <w:proofErr w:type="spellStart"/>
      <w:r>
        <w:t>Use</w:t>
      </w:r>
      <w:proofErr w:type="spellEnd"/>
      <w:r>
        <w:t xml:space="preserve"> Cases vom Diagramm Fahrzeug beschrieben. Die </w:t>
      </w:r>
      <w:proofErr w:type="spellStart"/>
      <w:r>
        <w:t>Use</w:t>
      </w:r>
      <w:proofErr w:type="spellEnd"/>
      <w:r>
        <w:t xml:space="preserve"> Cases „Fahrzeug hinzufügen“, „Fahrzeug bearbeiten“ und „Fahrzeug löschen</w:t>
      </w:r>
      <w:r w:rsidR="008862AC">
        <w:t>“ gehören dabei zur Anforderung</w:t>
      </w:r>
      <w:r>
        <w:t xml:space="preserve"> 1</w:t>
      </w:r>
      <w:r w:rsidR="008862AC">
        <w:t>.</w:t>
      </w:r>
      <w:bookmarkStart w:id="2" w:name="_GoBack"/>
      <w:bookmarkEnd w:id="2"/>
      <w:r>
        <w:t xml:space="preserve"> Der </w:t>
      </w:r>
      <w:proofErr w:type="spellStart"/>
      <w:r>
        <w:t>Use</w:t>
      </w:r>
      <w:proofErr w:type="spellEnd"/>
      <w:r>
        <w:t xml:space="preserve"> Case „Fahrzeug einsehen“, der, anders als die vorherigen nicht vom Mitarbeiter ausgeht, sondern vom Kunden, gehören dabei zu den Anforderungen 4 und 5.</w:t>
      </w:r>
    </w:p>
    <w:p w14:paraId="165294DC" w14:textId="77777777" w:rsidR="001D2A08" w:rsidRDefault="001D2A08" w:rsidP="001D2A08"/>
    <w:p w14:paraId="5C3676D1" w14:textId="77777777" w:rsidR="001D2A08" w:rsidRDefault="001D2A08" w:rsidP="001D2A08">
      <w:r>
        <w:t xml:space="preserve">Anforderung 2 wird über das Diagramm Kunde realisiert. Ein Kunde kann hier einen Account registrieren und bearbeiten. Der Mitarbeiter kann diesen nun über die </w:t>
      </w:r>
      <w:proofErr w:type="spellStart"/>
      <w:r>
        <w:t>Use</w:t>
      </w:r>
      <w:proofErr w:type="spellEnd"/>
      <w:r>
        <w:t xml:space="preserve"> Cases „Kunde bearbeiten“ und „Kunde löschen“ einsehen und bearbeiten oder löschen, auch kann der Mitarbeiter selbst einen Kunden über den </w:t>
      </w:r>
      <w:proofErr w:type="spellStart"/>
      <w:r>
        <w:t>Use</w:t>
      </w:r>
      <w:proofErr w:type="spellEnd"/>
      <w:r>
        <w:t xml:space="preserve"> Case „Kunde erstellen“ anlegen.</w:t>
      </w:r>
    </w:p>
    <w:p w14:paraId="307921E5" w14:textId="77777777" w:rsidR="001D2A08" w:rsidRDefault="001D2A08" w:rsidP="001D2A08"/>
    <w:p w14:paraId="4255246F" w14:textId="4E8A3A48" w:rsidR="001D2A08" w:rsidRPr="00425763" w:rsidRDefault="001D2A08" w:rsidP="001D2A08">
      <w:r>
        <w:t>Anforderung 3 wird nicht über Das Diagramm vom Fahrzeug, sondern über das Termin-Diagramm beschrieben. Der Kunde lässt einen Mitarbeiter einen Termin erstellen, dieser kann auch vom Kunden bearbeitet werden, jedoch nicht gelöscht. Dies geht nur vom Mitarbeiter aus. Einen direkten Zugriff auf das Fahrzeug hat der Kunde also nicht.</w:t>
      </w:r>
    </w:p>
    <w:p w14:paraId="2AF186AE" w14:textId="77777777" w:rsidR="008862AC" w:rsidRDefault="008862AC" w:rsidP="008862AC">
      <w:pPr>
        <w:keepNext/>
        <w:widowControl w:val="0"/>
        <w:autoSpaceDE w:val="0"/>
        <w:autoSpaceDN w:val="0"/>
        <w:adjustRightInd w:val="0"/>
        <w:spacing w:before="240"/>
      </w:pPr>
      <w:r>
        <w:rPr>
          <w:rFonts w:ascii="Arial" w:hAnsi="Arial" w:cs="Arial"/>
          <w:b/>
          <w:bCs/>
          <w:noProof/>
        </w:rPr>
        <w:drawing>
          <wp:inline distT="0" distB="0" distL="0" distR="0" wp14:anchorId="00ED3371" wp14:editId="62E5112F">
            <wp:extent cx="5963920" cy="4185920"/>
            <wp:effectExtent l="0" t="0" r="5080" b="5080"/>
            <wp:docPr id="16" name="Bild 16" descr="Macintosh HD:Users:oliverbammann:DatenbankenMI2015:Doku:Dokumentation:Diagramme:Umgesetzte Anforderun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oliverbammann:DatenbankenMI2015:Doku:Dokumentation:Diagramme:Umgesetzte Anforderunge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3920" cy="4185920"/>
                    </a:xfrm>
                    <a:prstGeom prst="rect">
                      <a:avLst/>
                    </a:prstGeom>
                    <a:noFill/>
                    <a:ln>
                      <a:noFill/>
                    </a:ln>
                  </pic:spPr>
                </pic:pic>
              </a:graphicData>
            </a:graphic>
          </wp:inline>
        </w:drawing>
      </w:r>
    </w:p>
    <w:p w14:paraId="18A85E5E" w14:textId="0EA9B050" w:rsidR="00CE3D4B" w:rsidRPr="008862AC" w:rsidRDefault="008862AC" w:rsidP="008862AC">
      <w:pPr>
        <w:pStyle w:val="Beschriftung"/>
        <w:rPr>
          <w:rFonts w:ascii="Arial" w:hAnsi="Arial" w:cs="Arial"/>
        </w:rPr>
      </w:pPr>
      <w:r>
        <w:t xml:space="preserve">Abbildung </w:t>
      </w:r>
      <w:fldSimple w:instr=" SEQ Abbildung \* ARABIC ">
        <w:r>
          <w:rPr>
            <w:noProof/>
          </w:rPr>
          <w:t>1</w:t>
        </w:r>
      </w:fldSimple>
      <w:r>
        <w:t xml:space="preserve"> </w:t>
      </w:r>
      <w:proofErr w:type="spellStart"/>
      <w:r>
        <w:t>Use</w:t>
      </w:r>
      <w:proofErr w:type="spellEnd"/>
      <w:r>
        <w:t>-Case Diagramm Umgesetzte Anforderungen</w:t>
      </w:r>
    </w:p>
    <w:p w14:paraId="70B98B80" w14:textId="1929A517" w:rsidR="00CE3D4B" w:rsidRPr="007C3CF6" w:rsidRDefault="00CE3D4B" w:rsidP="007C3CF6">
      <w:r>
        <w:br w:type="page"/>
      </w:r>
    </w:p>
    <w:p w14:paraId="20C7178B" w14:textId="77777777" w:rsidR="00257818" w:rsidRDefault="00074409" w:rsidP="00074409">
      <w:pPr>
        <w:pStyle w:val="berschrift1"/>
      </w:pPr>
      <w:bookmarkStart w:id="3" w:name="_Toc300054113"/>
      <w:r>
        <w:t xml:space="preserve">2. </w:t>
      </w:r>
      <w:r w:rsidR="00257818">
        <w:t>Architektur</w:t>
      </w:r>
      <w:bookmarkEnd w:id="3"/>
    </w:p>
    <w:p w14:paraId="10DEEB4B" w14:textId="77777777" w:rsidR="00257818" w:rsidRDefault="00257818" w:rsidP="00257818">
      <w:pPr>
        <w:widowControl w:val="0"/>
        <w:autoSpaceDE w:val="0"/>
        <w:autoSpaceDN w:val="0"/>
        <w:adjustRightInd w:val="0"/>
        <w:rPr>
          <w:rFonts w:ascii="Times New Roman" w:hAnsi="Times New Roman" w:cs="Times New Roman"/>
          <w:i/>
          <w:iCs/>
          <w:sz w:val="22"/>
          <w:szCs w:val="22"/>
        </w:rPr>
      </w:pPr>
      <w:r>
        <w:rPr>
          <w:rFonts w:ascii="Times New Roman" w:hAnsi="Times New Roman" w:cs="Times New Roman"/>
          <w:i/>
          <w:iCs/>
          <w:sz w:val="22"/>
          <w:szCs w:val="22"/>
        </w:rPr>
        <w:t>In diesem Kapitel soll beschrieben werden, wie das Projekt und die Datenbank strukturiert ist und welche Technologien und Frameworks verwendet werden.</w:t>
      </w:r>
    </w:p>
    <w:p w14:paraId="52F54DC6" w14:textId="5D9B42DF" w:rsidR="00257818" w:rsidRPr="003F3412" w:rsidRDefault="007C3CF6" w:rsidP="00257818">
      <w:pPr>
        <w:widowControl w:val="0"/>
        <w:autoSpaceDE w:val="0"/>
        <w:autoSpaceDN w:val="0"/>
        <w:adjustRightInd w:val="0"/>
        <w:rPr>
          <w:rFonts w:cs="Times New Roman"/>
          <w:iCs/>
        </w:rPr>
      </w:pPr>
      <w:r>
        <w:rPr>
          <w:rFonts w:cs="Times New Roman"/>
          <w:iCs/>
        </w:rPr>
        <w:t>In diesem Kapitel</w:t>
      </w:r>
      <w:r w:rsidR="003F3412">
        <w:rPr>
          <w:rFonts w:cs="Times New Roman"/>
          <w:iCs/>
        </w:rPr>
        <w:t xml:space="preserve"> wird die Architektur des Projektes erläutert und</w:t>
      </w:r>
      <w:r>
        <w:rPr>
          <w:rFonts w:cs="Times New Roman"/>
          <w:iCs/>
        </w:rPr>
        <w:t xml:space="preserve"> der Projektablauf</w:t>
      </w:r>
      <w:r w:rsidR="003F3412">
        <w:rPr>
          <w:rFonts w:cs="Times New Roman"/>
          <w:iCs/>
        </w:rPr>
        <w:t xml:space="preserve"> gezeigt. Daraufhin folgt die Erklärung der </w:t>
      </w:r>
      <w:proofErr w:type="spellStart"/>
      <w:r w:rsidR="003F3412">
        <w:rPr>
          <w:rFonts w:cs="Times New Roman"/>
          <w:iCs/>
        </w:rPr>
        <w:t>Persistenzschicht</w:t>
      </w:r>
      <w:proofErr w:type="spellEnd"/>
      <w:r w:rsidR="003F3412">
        <w:rPr>
          <w:rFonts w:cs="Times New Roman"/>
          <w:iCs/>
        </w:rPr>
        <w:t xml:space="preserve"> und als letzter Punkt wird auf die Präsentationsschicht eingegangen.</w:t>
      </w:r>
    </w:p>
    <w:p w14:paraId="0CF7F44B" w14:textId="7A6F622A" w:rsidR="002F5329" w:rsidRPr="002F5329" w:rsidRDefault="00257818" w:rsidP="00823451">
      <w:pPr>
        <w:pStyle w:val="berschrift2"/>
      </w:pPr>
      <w:bookmarkStart w:id="4" w:name="_Toc300054114"/>
      <w:r>
        <w:t>2.1 Gesamtarchitektur</w:t>
      </w:r>
      <w:bookmarkEnd w:id="4"/>
    </w:p>
    <w:p w14:paraId="2114BBA3" w14:textId="77777777" w:rsidR="00D80A31" w:rsidRDefault="002F5329" w:rsidP="00D80A31">
      <w:pPr>
        <w:keepNext/>
      </w:pPr>
      <w:r>
        <w:rPr>
          <w:noProof/>
        </w:rPr>
        <w:drawing>
          <wp:inline distT="0" distB="0" distL="0" distR="0" wp14:anchorId="5092E5E0" wp14:editId="2E89A9C7">
            <wp:extent cx="5969000" cy="4614545"/>
            <wp:effectExtent l="0" t="0" r="0" b="8255"/>
            <wp:docPr id="2" name="Bild 1" descr="Macintosh HD:Users:Fabian:Documents:MI_Datenbannk_15:Doku:Dokumentation:Diagramme:Drei-Schichten-Architekt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abian:Documents:MI_Datenbannk_15:Doku:Dokumentation:Diagramme:Drei-Schichten-Architektu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9000" cy="4614545"/>
                    </a:xfrm>
                    <a:prstGeom prst="rect">
                      <a:avLst/>
                    </a:prstGeom>
                    <a:noFill/>
                    <a:ln>
                      <a:noFill/>
                    </a:ln>
                  </pic:spPr>
                </pic:pic>
              </a:graphicData>
            </a:graphic>
          </wp:inline>
        </w:drawing>
      </w:r>
    </w:p>
    <w:p w14:paraId="4DB80EDD" w14:textId="1BBC78B5" w:rsidR="002F5329" w:rsidRPr="007359B9" w:rsidRDefault="00D80A31" w:rsidP="00D80A31">
      <w:pPr>
        <w:pStyle w:val="Beschriftung"/>
      </w:pPr>
      <w:r>
        <w:t>Abbildung 2 Klassendiagramm</w:t>
      </w:r>
    </w:p>
    <w:p w14:paraId="291F1BB0" w14:textId="77777777" w:rsidR="00F62173" w:rsidRPr="000F095A" w:rsidRDefault="00F62173" w:rsidP="00F62173">
      <w:pPr>
        <w:widowControl w:val="0"/>
        <w:autoSpaceDE w:val="0"/>
        <w:autoSpaceDN w:val="0"/>
        <w:adjustRightInd w:val="0"/>
        <w:rPr>
          <w:rFonts w:cs="Times New Roman"/>
          <w:iCs/>
        </w:rPr>
      </w:pPr>
      <w:r w:rsidRPr="000F095A">
        <w:rPr>
          <w:rFonts w:cs="Times New Roman"/>
          <w:iCs/>
        </w:rPr>
        <w:t xml:space="preserve">Das Projekt ist in einer Drei-Schichten-Architektur organisiert. Die Schichten sind Datenschicht, Logikschicht und Präsentationsschicht. </w:t>
      </w:r>
    </w:p>
    <w:p w14:paraId="2975FBE4" w14:textId="77777777" w:rsidR="00F62173" w:rsidRPr="000F095A" w:rsidRDefault="00F62173" w:rsidP="00F62173">
      <w:pPr>
        <w:pStyle w:val="Listenabsatz"/>
        <w:widowControl w:val="0"/>
        <w:numPr>
          <w:ilvl w:val="0"/>
          <w:numId w:val="2"/>
        </w:numPr>
        <w:autoSpaceDE w:val="0"/>
        <w:autoSpaceDN w:val="0"/>
        <w:adjustRightInd w:val="0"/>
        <w:rPr>
          <w:rFonts w:cs="Times New Roman"/>
          <w:iCs/>
        </w:rPr>
      </w:pPr>
      <w:r w:rsidRPr="000F095A">
        <w:rPr>
          <w:rFonts w:cs="Times New Roman"/>
          <w:iCs/>
        </w:rPr>
        <w:t>Datenschicht</w:t>
      </w:r>
    </w:p>
    <w:p w14:paraId="2E4D2236" w14:textId="66838B08" w:rsidR="00F62173" w:rsidRPr="000F095A" w:rsidRDefault="00F62173" w:rsidP="00F62173">
      <w:pPr>
        <w:pStyle w:val="Listenabsatz"/>
        <w:widowControl w:val="0"/>
        <w:autoSpaceDE w:val="0"/>
        <w:autoSpaceDN w:val="0"/>
        <w:adjustRightInd w:val="0"/>
        <w:rPr>
          <w:rFonts w:cs="Times New Roman"/>
          <w:iCs/>
        </w:rPr>
      </w:pPr>
      <w:r w:rsidRPr="000F095A">
        <w:rPr>
          <w:rFonts w:cs="Times New Roman"/>
          <w:iCs/>
        </w:rPr>
        <w:t>In der Datenschicht finden</w:t>
      </w:r>
      <w:r w:rsidR="00CE3D4B">
        <w:rPr>
          <w:rFonts w:cs="Times New Roman"/>
          <w:iCs/>
        </w:rPr>
        <w:t xml:space="preserve"> mittels </w:t>
      </w:r>
      <w:proofErr w:type="spellStart"/>
      <w:r w:rsidR="00CE3D4B">
        <w:rPr>
          <w:rFonts w:cs="Times New Roman"/>
          <w:iCs/>
        </w:rPr>
        <w:t>Hibernate</w:t>
      </w:r>
      <w:proofErr w:type="spellEnd"/>
      <w:r w:rsidR="00CE3D4B">
        <w:rPr>
          <w:rFonts w:cs="Times New Roman"/>
          <w:iCs/>
        </w:rPr>
        <w:t>(OR-Mapping) Zugriffe auf die MySQL</w:t>
      </w:r>
      <w:r w:rsidRPr="000F095A">
        <w:rPr>
          <w:rFonts w:cs="Times New Roman"/>
          <w:iCs/>
        </w:rPr>
        <w:t xml:space="preserve"> Datenbank statt.</w:t>
      </w:r>
    </w:p>
    <w:p w14:paraId="602636ED" w14:textId="77777777" w:rsidR="00F62173" w:rsidRPr="000F095A" w:rsidRDefault="00F62173" w:rsidP="00F62173">
      <w:pPr>
        <w:pStyle w:val="Listenabsatz"/>
        <w:widowControl w:val="0"/>
        <w:numPr>
          <w:ilvl w:val="0"/>
          <w:numId w:val="2"/>
        </w:numPr>
        <w:autoSpaceDE w:val="0"/>
        <w:autoSpaceDN w:val="0"/>
        <w:adjustRightInd w:val="0"/>
        <w:rPr>
          <w:rFonts w:cs="Times New Roman"/>
          <w:iCs/>
        </w:rPr>
      </w:pPr>
      <w:r w:rsidRPr="000F095A">
        <w:rPr>
          <w:rFonts w:cs="Times New Roman"/>
          <w:iCs/>
        </w:rPr>
        <w:t>Logikschicht</w:t>
      </w:r>
    </w:p>
    <w:p w14:paraId="3515FC9D" w14:textId="4117050F" w:rsidR="00F62173" w:rsidRPr="000F095A" w:rsidRDefault="00F62173" w:rsidP="00F62173">
      <w:pPr>
        <w:pStyle w:val="Listenabsatz"/>
        <w:widowControl w:val="0"/>
        <w:autoSpaceDE w:val="0"/>
        <w:autoSpaceDN w:val="0"/>
        <w:adjustRightInd w:val="0"/>
        <w:rPr>
          <w:rFonts w:cs="Times New Roman"/>
          <w:iCs/>
        </w:rPr>
      </w:pPr>
      <w:r w:rsidRPr="000F095A">
        <w:rPr>
          <w:rFonts w:cs="Times New Roman"/>
          <w:iCs/>
        </w:rPr>
        <w:t xml:space="preserve">Hier befinden sich die DAOs(Data Access </w:t>
      </w:r>
      <w:proofErr w:type="spellStart"/>
      <w:r w:rsidRPr="000F095A">
        <w:rPr>
          <w:rFonts w:cs="Times New Roman"/>
          <w:iCs/>
        </w:rPr>
        <w:t>Object</w:t>
      </w:r>
      <w:proofErr w:type="spellEnd"/>
      <w:r w:rsidRPr="000F095A">
        <w:rPr>
          <w:rFonts w:cs="Times New Roman"/>
          <w:iCs/>
        </w:rPr>
        <w:t>)</w:t>
      </w:r>
      <w:r w:rsidR="00CE3D4B">
        <w:rPr>
          <w:rFonts w:cs="Times New Roman"/>
          <w:iCs/>
        </w:rPr>
        <w:t xml:space="preserve">. Diese generieren mittels </w:t>
      </w:r>
      <w:proofErr w:type="spellStart"/>
      <w:r w:rsidR="00CE3D4B">
        <w:rPr>
          <w:rFonts w:cs="Times New Roman"/>
          <w:iCs/>
        </w:rPr>
        <w:t>query</w:t>
      </w:r>
      <w:proofErr w:type="spellEnd"/>
      <w:r w:rsidR="00CE3D4B">
        <w:rPr>
          <w:rFonts w:cs="Times New Roman"/>
          <w:iCs/>
        </w:rPr>
        <w:t>-</w:t>
      </w:r>
      <w:r w:rsidRPr="000F095A">
        <w:rPr>
          <w:rFonts w:cs="Times New Roman"/>
          <w:iCs/>
        </w:rPr>
        <w:t>statements die CRUD(Create Read Update Delete) Funktionen.</w:t>
      </w:r>
    </w:p>
    <w:p w14:paraId="2788D6B2" w14:textId="77777777" w:rsidR="00F62173" w:rsidRPr="000F095A" w:rsidRDefault="00F62173" w:rsidP="00F62173">
      <w:pPr>
        <w:pStyle w:val="Listenabsatz"/>
        <w:widowControl w:val="0"/>
        <w:numPr>
          <w:ilvl w:val="0"/>
          <w:numId w:val="2"/>
        </w:numPr>
        <w:autoSpaceDE w:val="0"/>
        <w:autoSpaceDN w:val="0"/>
        <w:adjustRightInd w:val="0"/>
        <w:rPr>
          <w:rFonts w:cs="Times New Roman"/>
          <w:iCs/>
        </w:rPr>
      </w:pPr>
      <w:r w:rsidRPr="000F095A">
        <w:rPr>
          <w:rFonts w:cs="Times New Roman"/>
          <w:iCs/>
        </w:rPr>
        <w:t>Präsentationsschicht</w:t>
      </w:r>
    </w:p>
    <w:p w14:paraId="014C1FF6" w14:textId="1F96CACE" w:rsidR="00CA58D6" w:rsidRPr="00CE3D4B" w:rsidRDefault="00F62173" w:rsidP="00502833">
      <w:pPr>
        <w:pStyle w:val="Listenabsatz"/>
        <w:widowControl w:val="0"/>
        <w:autoSpaceDE w:val="0"/>
        <w:autoSpaceDN w:val="0"/>
        <w:adjustRightInd w:val="0"/>
        <w:rPr>
          <w:rFonts w:cs="Times New Roman"/>
          <w:iCs/>
        </w:rPr>
      </w:pPr>
      <w:r w:rsidRPr="000F095A">
        <w:rPr>
          <w:rFonts w:cs="Times New Roman"/>
          <w:iCs/>
        </w:rPr>
        <w:t>Hier sind die JSPs (Java Server Pages) zu finden. Die JSPs beinhalten HTML Code gepaart mit Java Code. In diesem Code werden die DAOs aus der Logikschicht abgerufen.</w:t>
      </w:r>
    </w:p>
    <w:p w14:paraId="2F166413" w14:textId="038850F7" w:rsidR="002F5329" w:rsidRPr="00502833" w:rsidRDefault="00F62173" w:rsidP="00502833">
      <w:pPr>
        <w:widowControl w:val="0"/>
        <w:autoSpaceDE w:val="0"/>
        <w:autoSpaceDN w:val="0"/>
        <w:adjustRightInd w:val="0"/>
        <w:rPr>
          <w:rFonts w:cs="Times New Roman"/>
          <w:iCs/>
        </w:rPr>
      </w:pPr>
      <w:r w:rsidRPr="000F095A">
        <w:rPr>
          <w:rFonts w:cs="Times New Roman"/>
          <w:iCs/>
        </w:rPr>
        <w:t>Die Präsentationsschicht nimmt HTTP-</w:t>
      </w:r>
      <w:proofErr w:type="spellStart"/>
      <w:r w:rsidRPr="000F095A">
        <w:rPr>
          <w:rFonts w:cs="Times New Roman"/>
          <w:iCs/>
        </w:rPr>
        <w:t>Requests</w:t>
      </w:r>
      <w:proofErr w:type="spellEnd"/>
      <w:r w:rsidRPr="000F095A">
        <w:rPr>
          <w:rFonts w:cs="Times New Roman"/>
          <w:iCs/>
        </w:rPr>
        <w:t xml:space="preserve"> entgegen. Dieser Request wird dann von der Logikschicht verarbeitet und Daten aus der Datenschicht abgerufen. Die Java Server Pages</w:t>
      </w:r>
      <w:r>
        <w:rPr>
          <w:rFonts w:cs="Times New Roman"/>
          <w:iCs/>
        </w:rPr>
        <w:t>,</w:t>
      </w:r>
      <w:r w:rsidRPr="000F095A">
        <w:rPr>
          <w:rFonts w:cs="Times New Roman"/>
          <w:iCs/>
        </w:rPr>
        <w:t xml:space="preserve"> die</w:t>
      </w:r>
      <w:r w:rsidR="00502833">
        <w:rPr>
          <w:rFonts w:cs="Times New Roman"/>
          <w:iCs/>
        </w:rPr>
        <w:t xml:space="preserve"> sich</w:t>
      </w:r>
      <w:r w:rsidRPr="000F095A">
        <w:rPr>
          <w:rFonts w:cs="Times New Roman"/>
          <w:iCs/>
        </w:rPr>
        <w:t xml:space="preserve"> in der Präsentationschicht befinden</w:t>
      </w:r>
      <w:r w:rsidR="00502833">
        <w:rPr>
          <w:rFonts w:cs="Times New Roman"/>
          <w:iCs/>
        </w:rPr>
        <w:t>,</w:t>
      </w:r>
      <w:r w:rsidRPr="000F095A">
        <w:rPr>
          <w:rFonts w:cs="Times New Roman"/>
          <w:iCs/>
        </w:rPr>
        <w:t xml:space="preserve"> generieren ein Servle</w:t>
      </w:r>
      <w:r w:rsidR="00502833">
        <w:rPr>
          <w:rFonts w:cs="Times New Roman"/>
          <w:iCs/>
        </w:rPr>
        <w:t>t das HTML ausliefert. So</w:t>
      </w:r>
      <w:r w:rsidRPr="000F095A">
        <w:rPr>
          <w:rFonts w:cs="Times New Roman"/>
          <w:iCs/>
        </w:rPr>
        <w:t xml:space="preserve"> gibt die Präsentationschicht HTTP-Responses zurück.</w:t>
      </w:r>
    </w:p>
    <w:p w14:paraId="090A07DE" w14:textId="77777777" w:rsidR="00257818" w:rsidRDefault="00257818" w:rsidP="00074409">
      <w:pPr>
        <w:pStyle w:val="berschrift2"/>
      </w:pPr>
      <w:bookmarkStart w:id="5" w:name="_Toc300054115"/>
      <w:r>
        <w:t>2.2 Programmabläufe</w:t>
      </w:r>
      <w:bookmarkEnd w:id="5"/>
    </w:p>
    <w:p w14:paraId="0990526B" w14:textId="619556C6" w:rsidR="001E40FA" w:rsidRPr="00D80A31" w:rsidRDefault="00502833" w:rsidP="00435315">
      <w:r>
        <w:t>Als Nächstes</w:t>
      </w:r>
      <w:r w:rsidR="00530B56">
        <w:t xml:space="preserve"> werden die Datenbankzugriffe exemplari</w:t>
      </w:r>
      <w:r>
        <w:t>sch beschrie</w:t>
      </w:r>
      <w:r w:rsidR="00680834">
        <w:t>ben. Typische Abläufe</w:t>
      </w:r>
      <w:r w:rsidR="00530B56">
        <w:t xml:space="preserve"> sind die CRUD (Create, Read, Update &amp; Delete) Operationen. Der Zugriff auf die Datenbank findet mittels </w:t>
      </w:r>
      <w:proofErr w:type="spellStart"/>
      <w:r w:rsidR="00530B56">
        <w:t>Hibernate</w:t>
      </w:r>
      <w:proofErr w:type="spellEnd"/>
      <w:r w:rsidR="00530B56">
        <w:t xml:space="preserve"> (OR- Mapping) statt.</w:t>
      </w:r>
    </w:p>
    <w:p w14:paraId="5A65EC8B" w14:textId="77777777" w:rsidR="00D80A31" w:rsidRDefault="001E40FA" w:rsidP="00D80A31">
      <w:pPr>
        <w:keepNext/>
        <w:widowControl w:val="0"/>
        <w:autoSpaceDE w:val="0"/>
        <w:autoSpaceDN w:val="0"/>
        <w:adjustRightInd w:val="0"/>
      </w:pPr>
      <w:r>
        <w:rPr>
          <w:rFonts w:ascii="Times New Roman" w:hAnsi="Times New Roman" w:cs="Times New Roman"/>
          <w:iCs/>
          <w:noProof/>
        </w:rPr>
        <w:drawing>
          <wp:inline distT="0" distB="0" distL="0" distR="0" wp14:anchorId="7243043E" wp14:editId="1006AD45">
            <wp:extent cx="4118302" cy="3274567"/>
            <wp:effectExtent l="0" t="0" r="0" b="2540"/>
            <wp:docPr id="3" name="Bild 2" descr="Macintosh HD:Users:Fabian:Documents:MI_Datenbannk_15:Doku:Labor4:Aktivitätsdiagramm:KundeErstellen_Ol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abian:Documents:MI_Datenbannk_15:Doku:Labor4:Aktivitätsdiagramm:KundeErstellen_Oliv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8302" cy="3274567"/>
                    </a:xfrm>
                    <a:prstGeom prst="rect">
                      <a:avLst/>
                    </a:prstGeom>
                    <a:noFill/>
                    <a:ln>
                      <a:noFill/>
                    </a:ln>
                  </pic:spPr>
                </pic:pic>
              </a:graphicData>
            </a:graphic>
          </wp:inline>
        </w:drawing>
      </w:r>
    </w:p>
    <w:p w14:paraId="00B6805B" w14:textId="5515CBD6" w:rsidR="001E40FA" w:rsidRDefault="00D80A31" w:rsidP="00D80A31">
      <w:pPr>
        <w:pStyle w:val="Beschriftung"/>
        <w:rPr>
          <w:rFonts w:ascii="Times New Roman" w:hAnsi="Times New Roman" w:cs="Times New Roman"/>
          <w:iCs/>
        </w:rPr>
      </w:pPr>
      <w:r>
        <w:t>Abbildung 3 Aktivitätsdiagramm "Kunde erstellen"</w:t>
      </w:r>
    </w:p>
    <w:p w14:paraId="52355EBB" w14:textId="3C74BCB4" w:rsidR="001E40FA" w:rsidRDefault="00372442" w:rsidP="00257818">
      <w:pPr>
        <w:widowControl w:val="0"/>
        <w:autoSpaceDE w:val="0"/>
        <w:autoSpaceDN w:val="0"/>
        <w:adjustRightInd w:val="0"/>
        <w:rPr>
          <w:rFonts w:ascii="Times New Roman" w:hAnsi="Times New Roman" w:cs="Times New Roman"/>
          <w:iCs/>
        </w:rPr>
      </w:pPr>
      <w:r>
        <w:rPr>
          <w:rFonts w:ascii="Times New Roman" w:hAnsi="Times New Roman" w:cs="Times New Roman"/>
          <w:iCs/>
        </w:rPr>
        <w:t xml:space="preserve">Zum erstellen (Create) </w:t>
      </w:r>
      <w:r w:rsidR="001E40FA">
        <w:rPr>
          <w:rFonts w:ascii="Times New Roman" w:hAnsi="Times New Roman" w:cs="Times New Roman"/>
          <w:iCs/>
        </w:rPr>
        <w:t xml:space="preserve">einer neuen </w:t>
      </w:r>
      <w:proofErr w:type="spellStart"/>
      <w:r w:rsidR="001E40FA">
        <w:rPr>
          <w:rFonts w:ascii="Times New Roman" w:hAnsi="Times New Roman" w:cs="Times New Roman"/>
          <w:iCs/>
        </w:rPr>
        <w:t>Column</w:t>
      </w:r>
      <w:proofErr w:type="spellEnd"/>
      <w:r w:rsidR="001E40FA">
        <w:rPr>
          <w:rFonts w:ascii="Times New Roman" w:hAnsi="Times New Roman" w:cs="Times New Roman"/>
          <w:iCs/>
        </w:rPr>
        <w:t xml:space="preserve"> in einer Entität wir</w:t>
      </w:r>
      <w:r w:rsidR="00C07370">
        <w:rPr>
          <w:rFonts w:ascii="Times New Roman" w:hAnsi="Times New Roman" w:cs="Times New Roman"/>
          <w:iCs/>
        </w:rPr>
        <w:t>d in den</w:t>
      </w:r>
      <w:r w:rsidR="001E40FA">
        <w:rPr>
          <w:rFonts w:ascii="Times New Roman" w:hAnsi="Times New Roman" w:cs="Times New Roman"/>
          <w:iCs/>
        </w:rPr>
        <w:t xml:space="preserve"> DA</w:t>
      </w:r>
      <w:r w:rsidR="00C07370">
        <w:rPr>
          <w:rFonts w:ascii="Times New Roman" w:hAnsi="Times New Roman" w:cs="Times New Roman"/>
          <w:iCs/>
        </w:rPr>
        <w:t xml:space="preserve">Os die </w:t>
      </w:r>
      <w:proofErr w:type="spellStart"/>
      <w:r w:rsidR="00C07370">
        <w:rPr>
          <w:rFonts w:ascii="Times New Roman" w:hAnsi="Times New Roman" w:cs="Times New Roman"/>
          <w:iCs/>
        </w:rPr>
        <w:t>add</w:t>
      </w:r>
      <w:proofErr w:type="spellEnd"/>
      <w:r w:rsidR="00C07370">
        <w:rPr>
          <w:rFonts w:ascii="Times New Roman" w:hAnsi="Times New Roman" w:cs="Times New Roman"/>
          <w:iCs/>
        </w:rPr>
        <w:t xml:space="preserve"> Methode aufgerufen. </w:t>
      </w:r>
      <w:r w:rsidR="001E40FA">
        <w:rPr>
          <w:rFonts w:ascii="Times New Roman" w:hAnsi="Times New Roman" w:cs="Times New Roman"/>
          <w:iCs/>
        </w:rPr>
        <w:t>Die Parameter entsprechen dabei</w:t>
      </w:r>
      <w:r w:rsidR="00DB4D67">
        <w:rPr>
          <w:rFonts w:ascii="Times New Roman" w:hAnsi="Times New Roman" w:cs="Times New Roman"/>
          <w:iCs/>
        </w:rPr>
        <w:t xml:space="preserve"> den</w:t>
      </w:r>
      <w:r w:rsidR="001E40FA">
        <w:rPr>
          <w:rFonts w:ascii="Times New Roman" w:hAnsi="Times New Roman" w:cs="Times New Roman"/>
          <w:iCs/>
        </w:rPr>
        <w:t xml:space="preserve"> Eingabefeldern des Formulars der HTML Seite. Um einen neuen Kunden zu erstellen muss der User seinen Namen, Email-Adresse und ein Passwort angeben.</w:t>
      </w:r>
      <w:r w:rsidR="00C07370">
        <w:rPr>
          <w:rFonts w:ascii="Times New Roman" w:hAnsi="Times New Roman" w:cs="Times New Roman"/>
          <w:iCs/>
        </w:rPr>
        <w:t xml:space="preserve"> Der Primärschlüssel, die K</w:t>
      </w:r>
      <w:r w:rsidR="00DB4D67">
        <w:rPr>
          <w:rFonts w:ascii="Times New Roman" w:hAnsi="Times New Roman" w:cs="Times New Roman"/>
          <w:iCs/>
        </w:rPr>
        <w:t>undennummer,  wird automatisch generiert.</w:t>
      </w:r>
      <w:r w:rsidR="001E40FA">
        <w:rPr>
          <w:rFonts w:ascii="Times New Roman" w:hAnsi="Times New Roman" w:cs="Times New Roman"/>
          <w:iCs/>
        </w:rPr>
        <w:t xml:space="preserve"> Die Richtigkeit der Eingabe wird innerhal</w:t>
      </w:r>
      <w:r w:rsidR="00DB4D67">
        <w:rPr>
          <w:rFonts w:ascii="Times New Roman" w:hAnsi="Times New Roman" w:cs="Times New Roman"/>
          <w:iCs/>
        </w:rPr>
        <w:t>b eines HTML &lt;f</w:t>
      </w:r>
      <w:r w:rsidR="001E40FA">
        <w:rPr>
          <w:rFonts w:ascii="Times New Roman" w:hAnsi="Times New Roman" w:cs="Times New Roman"/>
          <w:iCs/>
        </w:rPr>
        <w:t>orm&gt; Tags geprüft.</w:t>
      </w:r>
      <w:r w:rsidR="00DB4D67">
        <w:rPr>
          <w:rFonts w:ascii="Times New Roman" w:hAnsi="Times New Roman" w:cs="Times New Roman"/>
          <w:iCs/>
        </w:rPr>
        <w:t xml:space="preserve"> Wenn alle Eingaben korrekt sind wird der User als Kunde in der entsprechenden Entität eigetragen und darüber informiert, dass er nun Kunde ist. Sollten Eingaben nicht Korrekt sein wird der User aufgefordert falsche Eingaben zu korrigieren.  </w:t>
      </w:r>
    </w:p>
    <w:p w14:paraId="3E8ACA85" w14:textId="77777777" w:rsidR="005B2C8B" w:rsidRDefault="001E40FA" w:rsidP="005B2C8B">
      <w:pPr>
        <w:keepNext/>
        <w:widowControl w:val="0"/>
        <w:autoSpaceDE w:val="0"/>
        <w:autoSpaceDN w:val="0"/>
        <w:adjustRightInd w:val="0"/>
      </w:pPr>
      <w:r>
        <w:rPr>
          <w:rFonts w:ascii="Times New Roman" w:hAnsi="Times New Roman" w:cs="Times New Roman"/>
          <w:iCs/>
          <w:noProof/>
        </w:rPr>
        <w:drawing>
          <wp:inline distT="0" distB="0" distL="0" distR="0" wp14:anchorId="6B31F586" wp14:editId="6A6C2D8E">
            <wp:extent cx="4916170" cy="4696597"/>
            <wp:effectExtent l="0" t="0" r="11430" b="2540"/>
            <wp:docPr id="4" name="Bild 3" descr="Macintosh HD:Users:Fabian:Documents:MI_Datenbannk_15:Doku:Labor4:Aktivitätsdiagramm:Einlog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abian:Documents:MI_Datenbannk_15:Doku:Labor4:Aktivitätsdiagramm:Einlogg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1707" cy="4701887"/>
                    </a:xfrm>
                    <a:prstGeom prst="rect">
                      <a:avLst/>
                    </a:prstGeom>
                    <a:noFill/>
                    <a:ln>
                      <a:noFill/>
                    </a:ln>
                  </pic:spPr>
                </pic:pic>
              </a:graphicData>
            </a:graphic>
          </wp:inline>
        </w:drawing>
      </w:r>
    </w:p>
    <w:p w14:paraId="64800ACA" w14:textId="48BDF55C" w:rsidR="001E40FA" w:rsidRDefault="005B2C8B" w:rsidP="005B2C8B">
      <w:pPr>
        <w:pStyle w:val="Beschriftung"/>
        <w:rPr>
          <w:rFonts w:ascii="Times New Roman" w:hAnsi="Times New Roman" w:cs="Times New Roman"/>
          <w:iCs/>
        </w:rPr>
      </w:pPr>
      <w:r>
        <w:t>Abbildung 4 Aktivitätsdiagramm (Einloggen)</w:t>
      </w:r>
    </w:p>
    <w:p w14:paraId="1F2AE5F0" w14:textId="0DE33030" w:rsidR="00895A50" w:rsidRDefault="00C07370" w:rsidP="00257818">
      <w:pPr>
        <w:widowControl w:val="0"/>
        <w:autoSpaceDE w:val="0"/>
        <w:autoSpaceDN w:val="0"/>
        <w:adjustRightInd w:val="0"/>
        <w:rPr>
          <w:rFonts w:ascii="Times New Roman" w:hAnsi="Times New Roman" w:cs="Times New Roman"/>
          <w:iCs/>
        </w:rPr>
      </w:pPr>
      <w:r>
        <w:rPr>
          <w:rFonts w:ascii="Times New Roman" w:hAnsi="Times New Roman" w:cs="Times New Roman"/>
          <w:iCs/>
        </w:rPr>
        <w:t>Eine Login Funktion war</w:t>
      </w:r>
      <w:r w:rsidR="00895A50">
        <w:rPr>
          <w:rFonts w:ascii="Times New Roman" w:hAnsi="Times New Roman" w:cs="Times New Roman"/>
          <w:iCs/>
        </w:rPr>
        <w:t xml:space="preserve"> zu Anfang des Projekt</w:t>
      </w:r>
      <w:r w:rsidR="005B2C8B">
        <w:rPr>
          <w:rFonts w:ascii="Times New Roman" w:hAnsi="Times New Roman" w:cs="Times New Roman"/>
          <w:iCs/>
        </w:rPr>
        <w:t>e</w:t>
      </w:r>
      <w:r w:rsidR="00895A50">
        <w:rPr>
          <w:rFonts w:ascii="Times New Roman" w:hAnsi="Times New Roman" w:cs="Times New Roman"/>
          <w:iCs/>
        </w:rPr>
        <w:t>s nicht geplant. Aufgrund sich ver</w:t>
      </w:r>
      <w:r>
        <w:rPr>
          <w:rFonts w:ascii="Times New Roman" w:hAnsi="Times New Roman" w:cs="Times New Roman"/>
          <w:iCs/>
        </w:rPr>
        <w:t>änderter Anforderungen wurde</w:t>
      </w:r>
      <w:r w:rsidR="00F170AF">
        <w:rPr>
          <w:rFonts w:ascii="Times New Roman" w:hAnsi="Times New Roman" w:cs="Times New Roman"/>
          <w:iCs/>
        </w:rPr>
        <w:t xml:space="preserve"> diese Fun</w:t>
      </w:r>
      <w:r>
        <w:rPr>
          <w:rFonts w:ascii="Times New Roman" w:hAnsi="Times New Roman" w:cs="Times New Roman"/>
          <w:iCs/>
        </w:rPr>
        <w:t xml:space="preserve">ktion in der finalen Abgabe </w:t>
      </w:r>
      <w:r w:rsidR="005B2C8B">
        <w:rPr>
          <w:rFonts w:ascii="Times New Roman" w:hAnsi="Times New Roman" w:cs="Times New Roman"/>
          <w:iCs/>
        </w:rPr>
        <w:t xml:space="preserve">doch </w:t>
      </w:r>
      <w:r w:rsidR="00F170AF">
        <w:rPr>
          <w:rFonts w:ascii="Times New Roman" w:hAnsi="Times New Roman" w:cs="Times New Roman"/>
          <w:iCs/>
        </w:rPr>
        <w:t xml:space="preserve">implementiert. Diese Funktion steht für den Kunden zu Verfügung. In der </w:t>
      </w:r>
      <w:proofErr w:type="spellStart"/>
      <w:r w:rsidR="00F170AF">
        <w:rPr>
          <w:rFonts w:ascii="Times New Roman" w:hAnsi="Times New Roman" w:cs="Times New Roman"/>
          <w:iCs/>
        </w:rPr>
        <w:t>login.jsp</w:t>
      </w:r>
      <w:proofErr w:type="spellEnd"/>
      <w:r w:rsidR="00F170AF">
        <w:rPr>
          <w:rFonts w:ascii="Times New Roman" w:hAnsi="Times New Roman" w:cs="Times New Roman"/>
          <w:iCs/>
        </w:rPr>
        <w:t xml:space="preserve"> wird der Kunde aufgefordert seine Email-Adresse und sein Passwort einzugeben. Nach einem </w:t>
      </w:r>
      <w:proofErr w:type="spellStart"/>
      <w:r w:rsidR="00F170AF">
        <w:rPr>
          <w:rFonts w:ascii="Times New Roman" w:hAnsi="Times New Roman" w:cs="Times New Roman"/>
          <w:iCs/>
        </w:rPr>
        <w:t>Submit</w:t>
      </w:r>
      <w:proofErr w:type="spellEnd"/>
      <w:r w:rsidR="00F170AF">
        <w:rPr>
          <w:rFonts w:ascii="Times New Roman" w:hAnsi="Times New Roman" w:cs="Times New Roman"/>
          <w:iCs/>
        </w:rPr>
        <w:t xml:space="preserve"> wird der Kunde auf die </w:t>
      </w:r>
      <w:proofErr w:type="spellStart"/>
      <w:r w:rsidR="00F170AF">
        <w:rPr>
          <w:rFonts w:ascii="Times New Roman" w:hAnsi="Times New Roman" w:cs="Times New Roman"/>
          <w:iCs/>
        </w:rPr>
        <w:t>loginPruefen.jsp</w:t>
      </w:r>
      <w:proofErr w:type="spellEnd"/>
      <w:r w:rsidR="00F170AF">
        <w:rPr>
          <w:rFonts w:ascii="Times New Roman" w:hAnsi="Times New Roman" w:cs="Times New Roman"/>
          <w:iCs/>
        </w:rPr>
        <w:t xml:space="preserve"> weitergeleitet. Wird die Email-Adresse und das Passwort in der Datenbank gefunden</w:t>
      </w:r>
      <w:r w:rsidR="005B2C8B">
        <w:rPr>
          <w:rFonts w:ascii="Times New Roman" w:hAnsi="Times New Roman" w:cs="Times New Roman"/>
          <w:iCs/>
        </w:rPr>
        <w:t>, wird ein Bean erstellt und die Kundendaten dort über die</w:t>
      </w:r>
      <w:r w:rsidR="00F170AF">
        <w:rPr>
          <w:rFonts w:ascii="Times New Roman" w:hAnsi="Times New Roman" w:cs="Times New Roman"/>
          <w:iCs/>
        </w:rPr>
        <w:t xml:space="preserve"> Dauer der Session </w:t>
      </w:r>
      <w:r w:rsidR="005B2C8B">
        <w:rPr>
          <w:rFonts w:ascii="Times New Roman" w:hAnsi="Times New Roman" w:cs="Times New Roman"/>
          <w:iCs/>
        </w:rPr>
        <w:t>gespeichert</w:t>
      </w:r>
      <w:r w:rsidR="00F170AF">
        <w:rPr>
          <w:rFonts w:ascii="Times New Roman" w:hAnsi="Times New Roman" w:cs="Times New Roman"/>
          <w:iCs/>
        </w:rPr>
        <w:t>.</w:t>
      </w:r>
    </w:p>
    <w:p w14:paraId="26878F77" w14:textId="77777777" w:rsidR="005B2C8B" w:rsidRDefault="00F170AF" w:rsidP="005B2C8B">
      <w:pPr>
        <w:keepNext/>
        <w:widowControl w:val="0"/>
        <w:autoSpaceDE w:val="0"/>
        <w:autoSpaceDN w:val="0"/>
        <w:adjustRightInd w:val="0"/>
      </w:pPr>
      <w:r>
        <w:rPr>
          <w:rFonts w:ascii="Times New Roman" w:hAnsi="Times New Roman" w:cs="Times New Roman"/>
          <w:iCs/>
          <w:noProof/>
        </w:rPr>
        <w:drawing>
          <wp:inline distT="0" distB="0" distL="0" distR="0" wp14:anchorId="32B619EC" wp14:editId="0F0D35CC">
            <wp:extent cx="5966460" cy="751205"/>
            <wp:effectExtent l="0" t="0" r="2540" b="10795"/>
            <wp:docPr id="7" name="Bild 6" descr="Macintosh HD:Users:Fabian:Documents:MI_Datenbannk_15:Doku:Dokumentation:Diagramme:login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abian:Documents:MI_Datenbannk_15:Doku:Dokumentation:Diagramme:loginBe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751205"/>
                    </a:xfrm>
                    <a:prstGeom prst="rect">
                      <a:avLst/>
                    </a:prstGeom>
                    <a:noFill/>
                    <a:ln>
                      <a:noFill/>
                    </a:ln>
                  </pic:spPr>
                </pic:pic>
              </a:graphicData>
            </a:graphic>
          </wp:inline>
        </w:drawing>
      </w:r>
    </w:p>
    <w:p w14:paraId="4BC3FA02" w14:textId="617382DD" w:rsidR="00F170AF" w:rsidRDefault="005B2C8B" w:rsidP="005B2C8B">
      <w:pPr>
        <w:pStyle w:val="Beschriftung"/>
        <w:rPr>
          <w:rFonts w:ascii="Times New Roman" w:hAnsi="Times New Roman" w:cs="Times New Roman"/>
          <w:iCs/>
        </w:rPr>
      </w:pPr>
      <w:r>
        <w:t>Abbildung 5 Programmcode Ausschnitt "</w:t>
      </w:r>
      <w:proofErr w:type="spellStart"/>
      <w:r>
        <w:t>Beanerstellung</w:t>
      </w:r>
      <w:proofErr w:type="spellEnd"/>
      <w:r>
        <w:t>)</w:t>
      </w:r>
    </w:p>
    <w:p w14:paraId="5853027F" w14:textId="06DB4122" w:rsidR="001E40FA" w:rsidRDefault="0021733B" w:rsidP="00257818">
      <w:pPr>
        <w:widowControl w:val="0"/>
        <w:autoSpaceDE w:val="0"/>
        <w:autoSpaceDN w:val="0"/>
        <w:adjustRightInd w:val="0"/>
        <w:rPr>
          <w:rFonts w:ascii="Times New Roman" w:hAnsi="Times New Roman" w:cs="Times New Roman"/>
          <w:iCs/>
        </w:rPr>
      </w:pPr>
      <w:r>
        <w:rPr>
          <w:rFonts w:ascii="Times New Roman" w:hAnsi="Times New Roman" w:cs="Times New Roman"/>
          <w:iCs/>
        </w:rPr>
        <w:t xml:space="preserve">Der Kunde wird auf die </w:t>
      </w:r>
      <w:proofErr w:type="spellStart"/>
      <w:r>
        <w:rPr>
          <w:rFonts w:ascii="Times New Roman" w:hAnsi="Times New Roman" w:cs="Times New Roman"/>
          <w:iCs/>
        </w:rPr>
        <w:t>myAccount.jsp</w:t>
      </w:r>
      <w:proofErr w:type="spellEnd"/>
      <w:r>
        <w:rPr>
          <w:rFonts w:ascii="Times New Roman" w:hAnsi="Times New Roman" w:cs="Times New Roman"/>
          <w:iCs/>
        </w:rPr>
        <w:t xml:space="preserve"> weitergeleitet. In dieser JSP stehen dem Kunden alle </w:t>
      </w:r>
      <w:proofErr w:type="spellStart"/>
      <w:r>
        <w:rPr>
          <w:rFonts w:ascii="Times New Roman" w:hAnsi="Times New Roman" w:cs="Times New Roman"/>
          <w:iCs/>
        </w:rPr>
        <w:t>Use</w:t>
      </w:r>
      <w:proofErr w:type="spellEnd"/>
      <w:r>
        <w:rPr>
          <w:rFonts w:ascii="Times New Roman" w:hAnsi="Times New Roman" w:cs="Times New Roman"/>
          <w:iCs/>
        </w:rPr>
        <w:t xml:space="preserve"> Cases zur Verfügung.</w:t>
      </w:r>
    </w:p>
    <w:p w14:paraId="2853E8A3" w14:textId="77777777" w:rsidR="005B2C8B" w:rsidRDefault="001E40FA" w:rsidP="005B2C8B">
      <w:pPr>
        <w:keepNext/>
        <w:widowControl w:val="0"/>
        <w:autoSpaceDE w:val="0"/>
        <w:autoSpaceDN w:val="0"/>
        <w:adjustRightInd w:val="0"/>
      </w:pPr>
      <w:r>
        <w:rPr>
          <w:rFonts w:ascii="Times New Roman" w:hAnsi="Times New Roman" w:cs="Times New Roman"/>
          <w:iCs/>
          <w:noProof/>
        </w:rPr>
        <w:drawing>
          <wp:inline distT="0" distB="0" distL="0" distR="0" wp14:anchorId="08D59C65" wp14:editId="05DD7489">
            <wp:extent cx="5966460" cy="3168650"/>
            <wp:effectExtent l="0" t="0" r="2540" b="6350"/>
            <wp:docPr id="5" name="Bild 4" descr="Macintosh HD:Users:Fabian:Documents:MI_Datenbannk_15:Doku:Labor4:Aktivitätsdiagramm:TerminBearbeiten_Kon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abian:Documents:MI_Datenbannk_15:Doku:Labor4:Aktivitätsdiagramm:TerminBearbeiten_Konr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6460" cy="3168650"/>
                    </a:xfrm>
                    <a:prstGeom prst="rect">
                      <a:avLst/>
                    </a:prstGeom>
                    <a:noFill/>
                    <a:ln>
                      <a:noFill/>
                    </a:ln>
                  </pic:spPr>
                </pic:pic>
              </a:graphicData>
            </a:graphic>
          </wp:inline>
        </w:drawing>
      </w:r>
    </w:p>
    <w:p w14:paraId="03939A7B" w14:textId="1753BAE2" w:rsidR="001E40FA" w:rsidRDefault="005B2C8B" w:rsidP="005B2C8B">
      <w:pPr>
        <w:pStyle w:val="Beschriftung"/>
        <w:rPr>
          <w:rFonts w:ascii="Times New Roman" w:hAnsi="Times New Roman" w:cs="Times New Roman"/>
          <w:iCs/>
        </w:rPr>
      </w:pPr>
      <w:r>
        <w:t>Abbildung 6 Aktivitätsdiagramm "Termin bearbeiten"</w:t>
      </w:r>
    </w:p>
    <w:p w14:paraId="509A1A14" w14:textId="6BACABFC" w:rsidR="0021733B" w:rsidRDefault="005B2C8B" w:rsidP="002311E7">
      <w:r>
        <w:t>Zum Verändern</w:t>
      </w:r>
      <w:r w:rsidR="0021733B">
        <w:t xml:space="preserve"> </w:t>
      </w:r>
      <w:r w:rsidR="00C07370">
        <w:t xml:space="preserve">einer </w:t>
      </w:r>
      <w:proofErr w:type="spellStart"/>
      <w:r w:rsidR="00C07370">
        <w:t>Column</w:t>
      </w:r>
      <w:proofErr w:type="spellEnd"/>
      <w:r w:rsidR="00C07370">
        <w:t xml:space="preserve"> wird die </w:t>
      </w:r>
      <w:r>
        <w:t>update-</w:t>
      </w:r>
      <w:r w:rsidR="0021733B">
        <w:t xml:space="preserve">Methode der jeweiligen DAO Klasse aufgerufen. Sie enthält als </w:t>
      </w:r>
      <w:r w:rsidR="0076305B">
        <w:t>Parameter immer den Primärschlüssel der Entität</w:t>
      </w:r>
      <w:r w:rsidR="0021733B">
        <w:t xml:space="preserve"> und als zweite</w:t>
      </w:r>
      <w:r>
        <w:t>n Paramater den</w:t>
      </w:r>
      <w:r w:rsidR="0076305B">
        <w:t xml:space="preserve"> Wert der verändert</w:t>
      </w:r>
      <w:r w:rsidR="0021733B">
        <w:t xml:space="preserve"> werden soll.</w:t>
      </w:r>
      <w:r w:rsidR="0076305B">
        <w:t xml:space="preserve"> In der Präse</w:t>
      </w:r>
      <w:r>
        <w:t xml:space="preserve">ntationschicht kann über die </w:t>
      </w:r>
      <w:r w:rsidR="0076305B">
        <w:t>Bean der Kunde abgerufen werden. Mit den Kundeninformatio</w:t>
      </w:r>
      <w:r>
        <w:t xml:space="preserve">nen ist es möglich über </w:t>
      </w:r>
      <w:proofErr w:type="spellStart"/>
      <w:r>
        <w:t>Foreign</w:t>
      </w:r>
      <w:proofErr w:type="spellEnd"/>
      <w:r>
        <w:t>-</w:t>
      </w:r>
      <w:r w:rsidR="0076305B">
        <w:t>Keys an weitere Informationen z.B. eine Terminnummer zu kommen. Nun muss der Kunde in einem HTML Formular die Werte eingeben</w:t>
      </w:r>
      <w:r>
        <w:t>,</w:t>
      </w:r>
      <w:r w:rsidR="0076305B">
        <w:t xml:space="preserve"> die verände</w:t>
      </w:r>
      <w:r w:rsidR="00C07370">
        <w:t>rt werden sollen. Danach ist der</w:t>
      </w:r>
      <w:r>
        <w:t xml:space="preserve"> Aufruf einer update-</w:t>
      </w:r>
      <w:r w:rsidR="0076305B">
        <w:t>Funktion möglich.</w:t>
      </w:r>
    </w:p>
    <w:p w14:paraId="4B6DCF2F" w14:textId="77777777" w:rsidR="005B2C8B" w:rsidRDefault="0076305B" w:rsidP="005B2C8B">
      <w:pPr>
        <w:keepNext/>
        <w:widowControl w:val="0"/>
        <w:autoSpaceDE w:val="0"/>
        <w:autoSpaceDN w:val="0"/>
        <w:adjustRightInd w:val="0"/>
      </w:pPr>
      <w:r>
        <w:rPr>
          <w:rFonts w:ascii="Times New Roman" w:hAnsi="Times New Roman" w:cs="Times New Roman"/>
          <w:iCs/>
          <w:noProof/>
        </w:rPr>
        <w:drawing>
          <wp:inline distT="0" distB="0" distL="0" distR="0" wp14:anchorId="1BCC54D5" wp14:editId="08DF378A">
            <wp:extent cx="5375602" cy="2378175"/>
            <wp:effectExtent l="0" t="0" r="9525" b="9525"/>
            <wp:docPr id="8" name="Bild 7" descr="Macintosh HD:Users:Fabian:Documents:MI_Datenbannk_15:Doku:Dokumentation:Diagramme:VOIDupdate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abian:Documents:MI_Datenbannk_15:Doku:Dokumentation:Diagramme:VOIDupdateTerm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5602" cy="2378175"/>
                    </a:xfrm>
                    <a:prstGeom prst="rect">
                      <a:avLst/>
                    </a:prstGeom>
                    <a:noFill/>
                    <a:ln>
                      <a:noFill/>
                    </a:ln>
                  </pic:spPr>
                </pic:pic>
              </a:graphicData>
            </a:graphic>
          </wp:inline>
        </w:drawing>
      </w:r>
    </w:p>
    <w:p w14:paraId="3F02536E" w14:textId="4CABE721" w:rsidR="0076305B" w:rsidRDefault="005B2C8B" w:rsidP="002311E7">
      <w:pPr>
        <w:pStyle w:val="Beschriftung"/>
      </w:pPr>
      <w:r>
        <w:t>Abbildung 7 Programmcode Ausschnitt "</w:t>
      </w:r>
      <w:proofErr w:type="spellStart"/>
      <w:r>
        <w:t>updateTerminStartEndtag</w:t>
      </w:r>
      <w:proofErr w:type="spellEnd"/>
      <w:r>
        <w:t>"-Methode</w:t>
      </w:r>
    </w:p>
    <w:p w14:paraId="79CEB494" w14:textId="77777777" w:rsidR="002311E7" w:rsidRPr="002311E7" w:rsidRDefault="002311E7" w:rsidP="002311E7"/>
    <w:p w14:paraId="70D4AFA6" w14:textId="51ABF391" w:rsidR="005B2C8B" w:rsidRDefault="006256CD" w:rsidP="005B2C8B">
      <w:pPr>
        <w:keepNext/>
        <w:widowControl w:val="0"/>
        <w:autoSpaceDE w:val="0"/>
        <w:autoSpaceDN w:val="0"/>
        <w:adjustRightInd w:val="0"/>
      </w:pPr>
      <w:r w:rsidRPr="006256CD">
        <w:rPr>
          <w:rFonts w:ascii="Times New Roman" w:hAnsi="Times New Roman" w:cs="Times New Roman"/>
          <w:iCs/>
          <w:noProof/>
        </w:rPr>
        <w:drawing>
          <wp:inline distT="0" distB="0" distL="0" distR="0" wp14:anchorId="76625989" wp14:editId="3611C3A6">
            <wp:extent cx="5972810" cy="2918124"/>
            <wp:effectExtent l="0" t="0" r="0" b="3175"/>
            <wp:docPr id="6" name="Bild 5" descr="Macintosh HD:Users:Fabian:Documents:MI_Datenbannk_15:Doku:Labor4:Sequenzdiagramme:Termin löschenSequenz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Macintosh HD:Users:Fabian:Documents:MI_Datenbannk_15:Doku:Labor4:Sequenzdiagramme:Termin löschenSequenzdiagram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2918124"/>
                    </a:xfrm>
                    <a:prstGeom prst="rect">
                      <a:avLst/>
                    </a:prstGeom>
                    <a:noFill/>
                    <a:ln>
                      <a:noFill/>
                    </a:ln>
                  </pic:spPr>
                </pic:pic>
              </a:graphicData>
            </a:graphic>
          </wp:inline>
        </w:drawing>
      </w:r>
    </w:p>
    <w:p w14:paraId="697DB952" w14:textId="09F27892" w:rsidR="001E40FA" w:rsidRPr="002311E7" w:rsidRDefault="005B2C8B" w:rsidP="002311E7">
      <w:pPr>
        <w:pStyle w:val="Beschriftung"/>
        <w:rPr>
          <w:rFonts w:ascii="Times New Roman" w:hAnsi="Times New Roman" w:cs="Times New Roman"/>
          <w:iCs/>
        </w:rPr>
      </w:pPr>
      <w:r>
        <w:t>Abbildung 8 Sequenzdiagramm "Termin löschen"</w:t>
      </w:r>
    </w:p>
    <w:p w14:paraId="173B6093" w14:textId="65965B4C" w:rsidR="006256CD" w:rsidRDefault="001F5330" w:rsidP="002311E7">
      <w:r>
        <w:t>Um ein</w:t>
      </w:r>
      <w:r w:rsidR="005069F8">
        <w:t>en Termin zu löschen</w:t>
      </w:r>
      <w:r>
        <w:t xml:space="preserve"> </w:t>
      </w:r>
      <w:r w:rsidR="005069F8">
        <w:t xml:space="preserve">muss sich der Kunde in der </w:t>
      </w:r>
      <w:proofErr w:type="spellStart"/>
      <w:r w:rsidR="005069F8">
        <w:t>terminList.jsp</w:t>
      </w:r>
      <w:proofErr w:type="spellEnd"/>
      <w:r w:rsidR="005069F8">
        <w:t xml:space="preserve"> befinden. Es </w:t>
      </w:r>
      <w:r>
        <w:t>wird die Rechnungsansicht(View) benötigt. Mit den Information</w:t>
      </w:r>
      <w:r w:rsidR="002311E7">
        <w:t>en der Rechnungsansicht kann</w:t>
      </w:r>
      <w:r>
        <w:t xml:space="preserve"> über das </w:t>
      </w:r>
      <w:proofErr w:type="spellStart"/>
      <w:r>
        <w:t>TerminDAO</w:t>
      </w:r>
      <w:proofErr w:type="spellEnd"/>
      <w:r>
        <w:t xml:space="preserve"> und das </w:t>
      </w:r>
      <w:proofErr w:type="spellStart"/>
      <w:r>
        <w:t>Rec</w:t>
      </w:r>
      <w:r w:rsidR="005069F8">
        <w:t>hnungsDAO</w:t>
      </w:r>
      <w:proofErr w:type="spellEnd"/>
      <w:r w:rsidR="005069F8">
        <w:t xml:space="preserve"> ein</w:t>
      </w:r>
      <w:r>
        <w:t xml:space="preserve"> Termin gelöscht werden.</w:t>
      </w:r>
      <w:r w:rsidR="005069F8">
        <w:t xml:space="preserve"> Die ausgeführt</w:t>
      </w:r>
      <w:r w:rsidR="002311E7">
        <w:t>e</w:t>
      </w:r>
      <w:r w:rsidR="005069F8">
        <w:t xml:space="preserve"> Methode ist in beiden</w:t>
      </w:r>
      <w:r w:rsidR="002311E7">
        <w:t xml:space="preserve"> Klassen die </w:t>
      </w:r>
      <w:proofErr w:type="spellStart"/>
      <w:r w:rsidR="002311E7">
        <w:t>delete</w:t>
      </w:r>
      <w:proofErr w:type="spellEnd"/>
      <w:r w:rsidR="002311E7">
        <w:t>-</w:t>
      </w:r>
      <w:r w:rsidR="005069F8">
        <w:t>Methode</w:t>
      </w:r>
      <w:r w:rsidR="00680834">
        <w:t>.</w:t>
      </w:r>
      <w:r w:rsidR="005069F8" w:rsidRPr="005069F8">
        <w:t xml:space="preserve"> </w:t>
      </w:r>
      <w:r w:rsidR="002311E7">
        <w:t xml:space="preserve">Die </w:t>
      </w:r>
      <w:proofErr w:type="spellStart"/>
      <w:r w:rsidR="002311E7">
        <w:t>TerminManagement</w:t>
      </w:r>
      <w:proofErr w:type="spellEnd"/>
      <w:r w:rsidR="002311E7">
        <w:t>-</w:t>
      </w:r>
      <w:r w:rsidR="005069F8">
        <w:t>Table wird automatisch angepasst(Mapping-Tab</w:t>
      </w:r>
      <w:r w:rsidR="00530B56">
        <w:t>e</w:t>
      </w:r>
      <w:r w:rsidR="005069F8">
        <w:t>ll</w:t>
      </w:r>
      <w:r w:rsidR="00530B56">
        <w:t>e</w:t>
      </w:r>
      <w:r w:rsidR="005069F8">
        <w:t>).</w:t>
      </w:r>
      <w:r>
        <w:t xml:space="preserve"> Nachdem die Methoden ausgeführt wurden wird der Kunde darüber informiert, dass </w:t>
      </w:r>
      <w:r w:rsidR="002311E7">
        <w:t>d</w:t>
      </w:r>
      <w:r>
        <w:t xml:space="preserve">er ausgewählte Termin storniert wurde. Im Anschluss wird er auf die </w:t>
      </w:r>
      <w:proofErr w:type="spellStart"/>
      <w:r>
        <w:t>myAccount.jsp</w:t>
      </w:r>
      <w:proofErr w:type="spellEnd"/>
      <w:r>
        <w:t xml:space="preserve"> weitergeleitet.</w:t>
      </w:r>
      <w:r w:rsidR="005069F8">
        <w:t xml:space="preserve"> </w:t>
      </w:r>
    </w:p>
    <w:p w14:paraId="5BF49C73" w14:textId="77777777" w:rsidR="005069F8" w:rsidRDefault="005069F8" w:rsidP="00257818">
      <w:pPr>
        <w:widowControl w:val="0"/>
        <w:autoSpaceDE w:val="0"/>
        <w:autoSpaceDN w:val="0"/>
        <w:adjustRightInd w:val="0"/>
        <w:rPr>
          <w:rFonts w:ascii="Times New Roman" w:hAnsi="Times New Roman" w:cs="Times New Roman"/>
          <w:sz w:val="22"/>
          <w:szCs w:val="22"/>
        </w:rPr>
      </w:pPr>
    </w:p>
    <w:p w14:paraId="38CD027E" w14:textId="77777777" w:rsidR="002311E7" w:rsidRDefault="005069F8" w:rsidP="002311E7">
      <w:pPr>
        <w:keepNext/>
        <w:widowControl w:val="0"/>
        <w:autoSpaceDE w:val="0"/>
        <w:autoSpaceDN w:val="0"/>
        <w:adjustRightInd w:val="0"/>
      </w:pPr>
      <w:r>
        <w:rPr>
          <w:rFonts w:ascii="Times New Roman" w:hAnsi="Times New Roman" w:cs="Times New Roman"/>
          <w:noProof/>
          <w:sz w:val="22"/>
          <w:szCs w:val="22"/>
        </w:rPr>
        <w:drawing>
          <wp:inline distT="0" distB="0" distL="0" distR="0" wp14:anchorId="628B79EA" wp14:editId="1BD0F235">
            <wp:extent cx="5210704" cy="2332506"/>
            <wp:effectExtent l="0" t="0" r="0" b="4445"/>
            <wp:docPr id="9" name="Bild 8" descr="Macintosh HD:Users:Fabian:Documents:MI_Datenbannk_15:Doku:Dokumentation:Diagramme:delete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abian:Documents:MI_Datenbannk_15:Doku:Dokumentation:Diagramme:deleteTerm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2349" cy="2333242"/>
                    </a:xfrm>
                    <a:prstGeom prst="rect">
                      <a:avLst/>
                    </a:prstGeom>
                    <a:noFill/>
                    <a:ln>
                      <a:noFill/>
                    </a:ln>
                  </pic:spPr>
                </pic:pic>
              </a:graphicData>
            </a:graphic>
          </wp:inline>
        </w:drawing>
      </w:r>
    </w:p>
    <w:p w14:paraId="33A99E41" w14:textId="121812AF" w:rsidR="006256CD" w:rsidRDefault="002311E7" w:rsidP="002311E7">
      <w:pPr>
        <w:pStyle w:val="Beschriftung"/>
        <w:rPr>
          <w:rFonts w:ascii="Times New Roman" w:hAnsi="Times New Roman" w:cs="Times New Roman"/>
          <w:sz w:val="22"/>
          <w:szCs w:val="22"/>
        </w:rPr>
      </w:pPr>
      <w:r>
        <w:t>Abbildung 9 Programmcode Ausschnitt "</w:t>
      </w:r>
      <w:proofErr w:type="spellStart"/>
      <w:r>
        <w:t>deleteTermin</w:t>
      </w:r>
      <w:proofErr w:type="spellEnd"/>
      <w:r>
        <w:t>"-Methode</w:t>
      </w:r>
    </w:p>
    <w:p w14:paraId="0D28F224" w14:textId="77777777" w:rsidR="00257818" w:rsidRDefault="00257818" w:rsidP="00074409">
      <w:pPr>
        <w:pStyle w:val="berschrift2"/>
      </w:pPr>
      <w:bookmarkStart w:id="6" w:name="_Toc300054116"/>
      <w:r>
        <w:t>2.3 Persistenz</w:t>
      </w:r>
      <w:bookmarkEnd w:id="6"/>
    </w:p>
    <w:p w14:paraId="4025BB76" w14:textId="1DF782A2" w:rsidR="00E15E0F" w:rsidRDefault="002311E7" w:rsidP="00E15E0F">
      <w:r>
        <w:t>In der Anwendung</w:t>
      </w:r>
      <w:r w:rsidR="00E15E0F">
        <w:t xml:space="preserve"> wir</w:t>
      </w:r>
      <w:r>
        <w:t>d</w:t>
      </w:r>
      <w:r w:rsidR="00E15E0F">
        <w:t xml:space="preserve"> eine MySQL Datenbank</w:t>
      </w:r>
      <w:r>
        <w:t xml:space="preserve"> benutzt</w:t>
      </w:r>
      <w:r w:rsidR="00E15E0F">
        <w:t xml:space="preserve">, </w:t>
      </w:r>
      <w:r>
        <w:t xml:space="preserve">die </w:t>
      </w:r>
      <w:r w:rsidR="00E15E0F">
        <w:t xml:space="preserve">auf einem Server der Hochschule Bremen </w:t>
      </w:r>
      <w:proofErr w:type="spellStart"/>
      <w:r w:rsidR="00E15E0F">
        <w:t>gehostet</w:t>
      </w:r>
      <w:proofErr w:type="spellEnd"/>
      <w:r w:rsidR="00E15E0F">
        <w:t xml:space="preserve"> wird.</w:t>
      </w:r>
    </w:p>
    <w:p w14:paraId="02958067" w14:textId="65AD9F74" w:rsidR="00E15E0F" w:rsidRDefault="002311E7" w:rsidP="00E15E0F">
      <w:r>
        <w:t>Für das</w:t>
      </w:r>
      <w:r w:rsidR="00AF05E1">
        <w:t xml:space="preserve"> Projekt</w:t>
      </w:r>
      <w:r w:rsidR="00E15E0F">
        <w:t xml:space="preserve"> </w:t>
      </w:r>
      <w:r>
        <w:t>wurde ein</w:t>
      </w:r>
      <w:r w:rsidR="00E15E0F">
        <w:t xml:space="preserve"> Account </w:t>
      </w:r>
      <w:r>
        <w:t>zur Verfügung gestellt. Mit dem Benutzer</w:t>
      </w:r>
      <w:r w:rsidR="00E15E0F">
        <w:t xml:space="preserve"> „dbweb_user_09“</w:t>
      </w:r>
      <w:r>
        <w:t xml:space="preserve"> können </w:t>
      </w:r>
      <w:r w:rsidR="00E15E0F">
        <w:t>Zugriffe auf die Datenba</w:t>
      </w:r>
      <w:r>
        <w:t>nk „dbweb_sose15_09“ durchgeführt werden</w:t>
      </w:r>
      <w:r w:rsidR="00E15E0F">
        <w:t>.</w:t>
      </w:r>
    </w:p>
    <w:p w14:paraId="3C6B9D6D" w14:textId="0035326F" w:rsidR="00E15E0F" w:rsidRDefault="00E15E0F" w:rsidP="00E15E0F">
      <w:r>
        <w:t>Als Zugriffstool</w:t>
      </w:r>
      <w:r w:rsidR="002311E7">
        <w:t xml:space="preserve"> wird</w:t>
      </w:r>
      <w:r>
        <w:t xml:space="preserve"> MySQL </w:t>
      </w:r>
      <w:proofErr w:type="spellStart"/>
      <w:r>
        <w:t>Workbench</w:t>
      </w:r>
      <w:proofErr w:type="spellEnd"/>
      <w:r>
        <w:t xml:space="preserve"> 6.3</w:t>
      </w:r>
      <w:r w:rsidR="002311E7">
        <w:t xml:space="preserve"> verwendet</w:t>
      </w:r>
      <w:r>
        <w:t>, das offizielle Tool von Oracle.</w:t>
      </w:r>
    </w:p>
    <w:p w14:paraId="0783264F" w14:textId="14FA7E36" w:rsidR="00E15E0F" w:rsidRDefault="00E15E0F" w:rsidP="00E15E0F">
      <w:r>
        <w:t xml:space="preserve">In der Endanwendung </w:t>
      </w:r>
      <w:r w:rsidR="002311E7">
        <w:t>werden keine</w:t>
      </w:r>
      <w:r>
        <w:t xml:space="preserve"> Datenbankzugriffe mehr über das Tool erfolgen, da alle benötigten Funktionen in der Webanwendung realisiert sind und der Zugriff von dort über JDBC und </w:t>
      </w:r>
      <w:proofErr w:type="spellStart"/>
      <w:r>
        <w:t>Hibernate</w:t>
      </w:r>
      <w:proofErr w:type="spellEnd"/>
      <w:r>
        <w:t xml:space="preserve"> (siehe 2.3.3) umgesetzt wird.</w:t>
      </w:r>
    </w:p>
    <w:p w14:paraId="4D6168A9" w14:textId="77777777" w:rsidR="00257818" w:rsidRDefault="00257818" w:rsidP="00257818">
      <w:pPr>
        <w:widowControl w:val="0"/>
        <w:autoSpaceDE w:val="0"/>
        <w:autoSpaceDN w:val="0"/>
        <w:adjustRightInd w:val="0"/>
        <w:rPr>
          <w:rFonts w:ascii="Times New Roman" w:hAnsi="Times New Roman" w:cs="Times New Roman"/>
          <w:sz w:val="22"/>
          <w:szCs w:val="22"/>
        </w:rPr>
      </w:pPr>
    </w:p>
    <w:p w14:paraId="2CF8EB92" w14:textId="77777777" w:rsidR="00257818" w:rsidRDefault="00257818" w:rsidP="00074409">
      <w:pPr>
        <w:pStyle w:val="berschrift3"/>
      </w:pPr>
      <w:bookmarkStart w:id="7" w:name="_Toc300054117"/>
      <w:r>
        <w:t>2.3.1 Konzeption</w:t>
      </w:r>
      <w:bookmarkEnd w:id="7"/>
    </w:p>
    <w:p w14:paraId="0C308356" w14:textId="61886A34" w:rsidR="00DD5BF0" w:rsidRDefault="00DD5BF0" w:rsidP="00AF05E1">
      <w:r>
        <w:t xml:space="preserve">Das </w:t>
      </w:r>
      <w:proofErr w:type="spellStart"/>
      <w:r>
        <w:t>Entity</w:t>
      </w:r>
      <w:proofErr w:type="spellEnd"/>
      <w:r>
        <w:t xml:space="preserve"> </w:t>
      </w:r>
      <w:proofErr w:type="spellStart"/>
      <w:r>
        <w:t>Relationship</w:t>
      </w:r>
      <w:proofErr w:type="spellEnd"/>
      <w:r>
        <w:t xml:space="preserve"> Diagramm war </w:t>
      </w:r>
      <w:r w:rsidR="00AF05E1">
        <w:t>der erste</w:t>
      </w:r>
      <w:r>
        <w:t xml:space="preserve"> Anhaltspunkt </w:t>
      </w:r>
      <w:r w:rsidR="00AF05E1">
        <w:t>über die Struktur der Datenbank. E</w:t>
      </w:r>
      <w:r>
        <w:t xml:space="preserve">s spiegelt </w:t>
      </w:r>
      <w:r w:rsidR="00AF05E1">
        <w:t xml:space="preserve">jedoch </w:t>
      </w:r>
      <w:r>
        <w:t>nicht den aktuellen Stand wieder, da es für die spätere Entwicklung nicht mehr benötigt wurde.</w:t>
      </w:r>
    </w:p>
    <w:p w14:paraId="3C2B37FC" w14:textId="77777777" w:rsidR="00DD5BF0" w:rsidRDefault="00DD5BF0" w:rsidP="00AF05E1"/>
    <w:p w14:paraId="610F8BCC" w14:textId="77777777" w:rsidR="00DD5BF0" w:rsidRPr="00AF05E1" w:rsidRDefault="00DD5BF0" w:rsidP="00AF05E1">
      <w:pPr>
        <w:rPr>
          <w:b/>
        </w:rPr>
      </w:pPr>
      <w:r w:rsidRPr="00AF05E1">
        <w:rPr>
          <w:b/>
        </w:rPr>
        <w:t>Mitarbeiter:</w:t>
      </w:r>
    </w:p>
    <w:p w14:paraId="2C72F55D" w14:textId="77777777" w:rsidR="00DD5BF0" w:rsidRDefault="00DD5BF0" w:rsidP="00AF05E1">
      <w:r>
        <w:t>Arbeitet in genau einer Geschäftsstelle und verwaltet dort die Fahrzeuge.</w:t>
      </w:r>
    </w:p>
    <w:p w14:paraId="513BCBF9" w14:textId="77777777" w:rsidR="00DD5BF0" w:rsidRDefault="00DD5BF0" w:rsidP="00AF05E1">
      <w:r>
        <w:t>Kann die Kundeninformationen und Termine einsehen und verändern und somit Wünsche der Kunden (</w:t>
      </w:r>
      <w:proofErr w:type="spellStart"/>
      <w:r>
        <w:t>z.b.</w:t>
      </w:r>
      <w:proofErr w:type="spellEnd"/>
      <w:r>
        <w:t xml:space="preserve"> Termin ändern) umsetzen.</w:t>
      </w:r>
    </w:p>
    <w:p w14:paraId="7E0CEB77" w14:textId="77777777" w:rsidR="00DD5BF0" w:rsidRPr="00AF05E1" w:rsidRDefault="00DD5BF0" w:rsidP="00AF05E1">
      <w:pPr>
        <w:rPr>
          <w:b/>
        </w:rPr>
      </w:pPr>
      <w:r w:rsidRPr="00AF05E1">
        <w:rPr>
          <w:b/>
        </w:rPr>
        <w:t>Geschäftsstelle:</w:t>
      </w:r>
    </w:p>
    <w:p w14:paraId="50B23688" w14:textId="77777777" w:rsidR="00DD5BF0" w:rsidRDefault="00DD5BF0" w:rsidP="00AF05E1">
      <w:r>
        <w:t>Besitzt einen oder mehrere Mitarbeiter und ist der Standort der Fahrzeuge.</w:t>
      </w:r>
    </w:p>
    <w:p w14:paraId="5FE2D473" w14:textId="77777777" w:rsidR="00DD5BF0" w:rsidRPr="00AF05E1" w:rsidRDefault="00DD5BF0" w:rsidP="00AF05E1">
      <w:pPr>
        <w:rPr>
          <w:b/>
        </w:rPr>
      </w:pPr>
      <w:r w:rsidRPr="00AF05E1">
        <w:rPr>
          <w:b/>
        </w:rPr>
        <w:t>Fahrzeug, Termin und Rechnung:</w:t>
      </w:r>
    </w:p>
    <w:p w14:paraId="1BFD1FD7" w14:textId="73C29AFE" w:rsidR="00DD5BF0" w:rsidRDefault="00DD5BF0" w:rsidP="00AF05E1">
      <w:r>
        <w:t>Stellen zusammen dar, wie ein Kunde sich ein Fahrzeug mieten kann</w:t>
      </w:r>
      <w:r w:rsidR="00AF05E1">
        <w:t>.</w:t>
      </w:r>
    </w:p>
    <w:p w14:paraId="58BB2956" w14:textId="58092168" w:rsidR="00DD5BF0" w:rsidRDefault="00DD5BF0" w:rsidP="00AF05E1">
      <w:r>
        <w:t>Ein Fahrzeug kann zu verschiedenen Termine</w:t>
      </w:r>
      <w:r w:rsidR="00AF05E1">
        <w:t>n</w:t>
      </w:r>
      <w:r>
        <w:t xml:space="preserve"> </w:t>
      </w:r>
      <w:r w:rsidR="00AF05E1">
        <w:t>gemietet</w:t>
      </w:r>
      <w:r>
        <w:t xml:space="preserve"> werden</w:t>
      </w:r>
    </w:p>
    <w:p w14:paraId="1F2DA4DB" w14:textId="77777777" w:rsidR="00DD5BF0" w:rsidRPr="00AF05E1" w:rsidRDefault="00DD5BF0" w:rsidP="00AF05E1">
      <w:pPr>
        <w:rPr>
          <w:b/>
        </w:rPr>
      </w:pPr>
      <w:r w:rsidRPr="00AF05E1">
        <w:rPr>
          <w:b/>
        </w:rPr>
        <w:t>Kunde:</w:t>
      </w:r>
    </w:p>
    <w:p w14:paraId="351A2C84" w14:textId="77777777" w:rsidR="00DD5BF0" w:rsidRDefault="00DD5BF0" w:rsidP="00AF05E1">
      <w:r>
        <w:t>Kann keine oder beliebig viele Termine abschließen und seine Daten können auf Wunsch von einem Mitarbeiter verändert werden.</w:t>
      </w:r>
    </w:p>
    <w:p w14:paraId="482A9E51" w14:textId="77777777" w:rsidR="00DD5BF0" w:rsidRPr="00AF05E1" w:rsidRDefault="00DD5BF0" w:rsidP="00AF05E1">
      <w:pPr>
        <w:rPr>
          <w:b/>
        </w:rPr>
      </w:pPr>
      <w:r w:rsidRPr="00AF05E1">
        <w:rPr>
          <w:b/>
        </w:rPr>
        <w:t>Termin:</w:t>
      </w:r>
    </w:p>
    <w:p w14:paraId="26086584" w14:textId="2B6BFF8D" w:rsidR="00DD5BF0" w:rsidRDefault="00DD5BF0" w:rsidP="00AF05E1">
      <w:r>
        <w:t>Zu jedem Termin gehört genau eine Rechnung</w:t>
      </w:r>
      <w:r w:rsidR="00AF05E1">
        <w:t>,</w:t>
      </w:r>
      <w:r>
        <w:t xml:space="preserve"> ein Kunde und ein Fahrzeug</w:t>
      </w:r>
      <w:r w:rsidR="00AF05E1">
        <w:t>.</w:t>
      </w:r>
    </w:p>
    <w:p w14:paraId="7DA07B9D" w14:textId="14D1A7D5" w:rsidR="00E15E0F" w:rsidRDefault="00DD5BF0" w:rsidP="00E15E0F">
      <w:r>
        <w:t>Termine können auf Kundenwunsch von Mitarbeitern verändert werden</w:t>
      </w:r>
      <w:r w:rsidR="00AF05E1">
        <w:t>.</w:t>
      </w:r>
    </w:p>
    <w:p w14:paraId="10B32216" w14:textId="1E1DB099" w:rsidR="00257818" w:rsidRDefault="002311E7" w:rsidP="00257818">
      <w:pPr>
        <w:widowControl w:val="0"/>
        <w:autoSpaceDE w:val="0"/>
        <w:autoSpaceDN w:val="0"/>
        <w:adjustRightInd w:val="0"/>
        <w:rPr>
          <w:rFonts w:ascii="Times New Roman" w:hAnsi="Times New Roman" w:cs="Times New Roman"/>
          <w:sz w:val="22"/>
          <w:szCs w:val="22"/>
        </w:rPr>
      </w:pPr>
      <w:r>
        <w:rPr>
          <w:noProof/>
        </w:rPr>
        <mc:AlternateContent>
          <mc:Choice Requires="wps">
            <w:drawing>
              <wp:anchor distT="0" distB="0" distL="114300" distR="114300" simplePos="0" relativeHeight="251666432" behindDoc="0" locked="0" layoutInCell="1" allowOverlap="1" wp14:anchorId="740CA97B" wp14:editId="24CED3F6">
                <wp:simplePos x="0" y="0"/>
                <wp:positionH relativeFrom="column">
                  <wp:posOffset>1270</wp:posOffset>
                </wp:positionH>
                <wp:positionV relativeFrom="paragraph">
                  <wp:posOffset>5880735</wp:posOffset>
                </wp:positionV>
                <wp:extent cx="5970905" cy="260985"/>
                <wp:effectExtent l="0" t="0" r="0" b="0"/>
                <wp:wrapThrough wrapText="bothSides">
                  <wp:wrapPolygon edited="0">
                    <wp:start x="0" y="0"/>
                    <wp:lineTo x="0" y="20571"/>
                    <wp:lineTo x="21501" y="20571"/>
                    <wp:lineTo x="21501" y="0"/>
                    <wp:lineTo x="0" y="0"/>
                  </wp:wrapPolygon>
                </wp:wrapThrough>
                <wp:docPr id="12" name="Textfeld 12"/>
                <wp:cNvGraphicFramePr/>
                <a:graphic xmlns:a="http://schemas.openxmlformats.org/drawingml/2006/main">
                  <a:graphicData uri="http://schemas.microsoft.com/office/word/2010/wordprocessingShape">
                    <wps:wsp>
                      <wps:cNvSpPr txBox="1"/>
                      <wps:spPr>
                        <a:xfrm>
                          <a:off x="0" y="0"/>
                          <a:ext cx="597090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33C4D20" w14:textId="28C75EFE" w:rsidR="008862AC" w:rsidRPr="00FC6AEE" w:rsidRDefault="008862AC" w:rsidP="002311E7">
                            <w:pPr>
                              <w:pStyle w:val="Beschriftung"/>
                              <w:rPr>
                                <w:rFonts w:ascii="Times New Roman" w:hAnsi="Times New Roman" w:cs="Times New Roman"/>
                                <w:noProof/>
                                <w:sz w:val="22"/>
                                <w:szCs w:val="22"/>
                              </w:rPr>
                            </w:pPr>
                            <w:r>
                              <w:t>Abbildung 10 ER-Diagramm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feld 12" o:spid="_x0000_s1026" type="#_x0000_t202" style="position:absolute;margin-left:.1pt;margin-top:463.05pt;width:470.15pt;height:20.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" stroked="f">
                <v:textbox style="mso-fit-shape-to-text:t" inset="0,0,0,0">
                  <w:txbxContent>
                    <w:p w14:paraId="133C4D20" w14:textId="28C75EFE" w:rsidR="00153BE1" w:rsidRPr="00FC6AEE" w:rsidRDefault="00153BE1" w:rsidP="002311E7">
                      <w:pPr>
                        <w:pStyle w:val="Beschriftung"/>
                        <w:rPr>
                          <w:rFonts w:ascii="Times New Roman" w:hAnsi="Times New Roman" w:cs="Times New Roman"/>
                          <w:noProof/>
                          <w:sz w:val="22"/>
                          <w:szCs w:val="22"/>
                        </w:rPr>
                      </w:pPr>
                      <w:r>
                        <w:t>Abbildung 10 ER-Diagramm</w:t>
                      </w:r>
                    </w:p>
                  </w:txbxContent>
                </v:textbox>
                <w10:wrap type="through"/>
              </v:shape>
            </w:pict>
          </mc:Fallback>
        </mc:AlternateContent>
      </w:r>
      <w:r w:rsidR="00E15E0F">
        <w:rPr>
          <w:rFonts w:ascii="Times New Roman" w:hAnsi="Times New Roman" w:cs="Times New Roman"/>
          <w:noProof/>
          <w:sz w:val="22"/>
          <w:szCs w:val="22"/>
        </w:rPr>
        <w:drawing>
          <wp:anchor distT="0" distB="0" distL="0" distR="0" simplePos="0" relativeHeight="251664384" behindDoc="0" locked="0" layoutInCell="1" allowOverlap="1" wp14:anchorId="39E899D2" wp14:editId="2B61DA77">
            <wp:simplePos x="0" y="0"/>
            <wp:positionH relativeFrom="column">
              <wp:align>center</wp:align>
            </wp:positionH>
            <wp:positionV relativeFrom="paragraph">
              <wp:posOffset>173990</wp:posOffset>
            </wp:positionV>
            <wp:extent cx="5970905" cy="5649595"/>
            <wp:effectExtent l="0" t="0" r="0" b="0"/>
            <wp:wrapThrough wrapText="bothSides">
              <wp:wrapPolygon edited="0">
                <wp:start x="0" y="0"/>
                <wp:lineTo x="0" y="21462"/>
                <wp:lineTo x="21501" y="21462"/>
                <wp:lineTo x="21501" y="0"/>
                <wp:lineTo x="0" y="0"/>
              </wp:wrapPolygon>
            </wp:wrapThrough>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0905" cy="56495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32F56C5" w14:textId="77777777" w:rsidR="00257818" w:rsidRDefault="00257818" w:rsidP="00074409">
      <w:pPr>
        <w:pStyle w:val="berschrift3"/>
      </w:pPr>
      <w:bookmarkStart w:id="8" w:name="_Toc300054118"/>
      <w:r>
        <w:t>2.3.2 Umsetzung</w:t>
      </w:r>
      <w:bookmarkEnd w:id="8"/>
    </w:p>
    <w:p w14:paraId="16753ACC" w14:textId="4DEDBC88" w:rsidR="002311E7" w:rsidRDefault="003F3412" w:rsidP="002311E7">
      <w:pPr>
        <w:keepNext/>
        <w:widowControl w:val="0"/>
        <w:autoSpaceDE w:val="0"/>
        <w:autoSpaceDN w:val="0"/>
        <w:adjustRightInd w:val="0"/>
      </w:pPr>
      <w:r>
        <w:rPr>
          <w:rFonts w:ascii="Times New Roman" w:hAnsi="Times New Roman" w:cs="Times New Roman"/>
          <w:i/>
          <w:iCs/>
          <w:noProof/>
          <w:sz w:val="22"/>
          <w:szCs w:val="22"/>
        </w:rPr>
        <w:drawing>
          <wp:inline distT="0" distB="0" distL="0" distR="0" wp14:anchorId="6406E484" wp14:editId="77797B42">
            <wp:extent cx="5923280" cy="2936240"/>
            <wp:effectExtent l="0" t="0" r="0" b="10160"/>
            <wp:docPr id="11" name="Bild 11" descr="Macintosh HD:Users:oliverbammann:Desktop:Bildschirmfoto 2015-07-30 um 17.2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oliverbammann:Desktop:Bildschirmfoto 2015-07-30 um 17.28.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3280" cy="2936240"/>
                    </a:xfrm>
                    <a:prstGeom prst="rect">
                      <a:avLst/>
                    </a:prstGeom>
                    <a:noFill/>
                    <a:ln>
                      <a:noFill/>
                    </a:ln>
                  </pic:spPr>
                </pic:pic>
              </a:graphicData>
            </a:graphic>
          </wp:inline>
        </w:drawing>
      </w:r>
    </w:p>
    <w:p w14:paraId="0A20A6ED" w14:textId="27EF2EA8" w:rsidR="00257818" w:rsidRDefault="002311E7" w:rsidP="002311E7">
      <w:pPr>
        <w:pStyle w:val="Beschriftung"/>
        <w:rPr>
          <w:rFonts w:ascii="Times New Roman" w:hAnsi="Times New Roman" w:cs="Times New Roman"/>
          <w:sz w:val="22"/>
          <w:szCs w:val="22"/>
        </w:rPr>
      </w:pPr>
      <w:r>
        <w:t xml:space="preserve">Abbildung </w:t>
      </w:r>
      <w:r w:rsidR="009528FC">
        <w:t>11</w:t>
      </w:r>
      <w:r>
        <w:t xml:space="preserve"> Relationales Modell</w:t>
      </w:r>
    </w:p>
    <w:p w14:paraId="0B2C73A6" w14:textId="3C2330CF" w:rsidR="00E15E0F" w:rsidRDefault="00E15E0F" w:rsidP="00DD5BF0">
      <w:r>
        <w:t xml:space="preserve">Das Relationale Modell unterscheidet sich vom </w:t>
      </w:r>
      <w:proofErr w:type="spellStart"/>
      <w:r>
        <w:t>En</w:t>
      </w:r>
      <w:r w:rsidR="00AF05E1">
        <w:t>tity</w:t>
      </w:r>
      <w:proofErr w:type="spellEnd"/>
      <w:r w:rsidR="00AF05E1">
        <w:t xml:space="preserve"> </w:t>
      </w:r>
      <w:proofErr w:type="spellStart"/>
      <w:r w:rsidR="00AF05E1">
        <w:t>Relationship</w:t>
      </w:r>
      <w:proofErr w:type="spellEnd"/>
      <w:r w:rsidR="00AF05E1">
        <w:t xml:space="preserve"> Modell, da</w:t>
      </w:r>
      <w:r>
        <w:t xml:space="preserve"> nach Normalisierungen und datenbankspezifischen Eigenheiten einige </w:t>
      </w:r>
      <w:r w:rsidR="00AF05E1">
        <w:t>Daten</w:t>
      </w:r>
      <w:r>
        <w:t xml:space="preserve"> </w:t>
      </w:r>
      <w:r w:rsidR="00AF05E1">
        <w:t>geändert werden mussten. S</w:t>
      </w:r>
      <w:r>
        <w:t>o ist z.B. das Terminmanagement als Mapping-Tabelle entstanden.</w:t>
      </w:r>
    </w:p>
    <w:p w14:paraId="435D5862" w14:textId="77777777" w:rsidR="00E15E0F" w:rsidRPr="00DD5BF0" w:rsidRDefault="00E15E0F" w:rsidP="00E15E0F">
      <w:pPr>
        <w:rPr>
          <w:b/>
        </w:rPr>
      </w:pPr>
      <w:r w:rsidRPr="00DD5BF0">
        <w:rPr>
          <w:b/>
        </w:rPr>
        <w:t>Mitarbeiter:</w:t>
      </w:r>
    </w:p>
    <w:p w14:paraId="00913F68" w14:textId="60BC3534" w:rsidR="00E15E0F" w:rsidRDefault="00E15E0F" w:rsidP="00E15E0F">
      <w:r>
        <w:t>Mitarbeiter arbeitet an einer Geschäftsstelle und kann immer noch administrativ Daten verwalten, allerdings ist es nicht nötig dies hier darzustellen.</w:t>
      </w:r>
    </w:p>
    <w:p w14:paraId="5F3A3B17" w14:textId="77777777" w:rsidR="00E15E0F" w:rsidRPr="00DD5BF0" w:rsidRDefault="00E15E0F" w:rsidP="00E15E0F">
      <w:pPr>
        <w:rPr>
          <w:b/>
        </w:rPr>
      </w:pPr>
      <w:r w:rsidRPr="00DD5BF0">
        <w:rPr>
          <w:b/>
        </w:rPr>
        <w:t>Geschäftsstelle:</w:t>
      </w:r>
    </w:p>
    <w:p w14:paraId="57F9D80B" w14:textId="77777777" w:rsidR="00E15E0F" w:rsidRDefault="00E15E0F" w:rsidP="00E15E0F">
      <w:r>
        <w:t xml:space="preserve">Eine Geschäftsstelle hat ein oder mehr Mitarbeiter und ebenso ein oder mehr Fahrzeuge, die real dort arbeiten </w:t>
      </w:r>
      <w:proofErr w:type="spellStart"/>
      <w:r>
        <w:t>bzw</w:t>
      </w:r>
      <w:proofErr w:type="spellEnd"/>
      <w:r>
        <w:t xml:space="preserve"> stehen würden.</w:t>
      </w:r>
    </w:p>
    <w:p w14:paraId="26E1F883" w14:textId="77777777" w:rsidR="00E15E0F" w:rsidRPr="00DD5BF0" w:rsidRDefault="00E15E0F" w:rsidP="00E15E0F">
      <w:pPr>
        <w:rPr>
          <w:b/>
        </w:rPr>
      </w:pPr>
      <w:r w:rsidRPr="00DD5BF0">
        <w:rPr>
          <w:b/>
        </w:rPr>
        <w:t>Fahrzeug:</w:t>
      </w:r>
    </w:p>
    <w:p w14:paraId="46077D40" w14:textId="77777777" w:rsidR="00E15E0F" w:rsidRDefault="00E15E0F" w:rsidP="00E15E0F">
      <w:r>
        <w:t>Jedes Fahrzeug ist einem Fahrzeugmodell zugeordnet, welches wichtige Dinge repräsentiert.</w:t>
      </w:r>
    </w:p>
    <w:p w14:paraId="285CDAEA" w14:textId="77777777" w:rsidR="00E15E0F" w:rsidRDefault="00E15E0F" w:rsidP="00E15E0F">
      <w:r>
        <w:t>Ein Fahrzeug kann beliebig vielen Terminmanagements zugeordnet werden, welches ausgeliehene Fahrzeuge darstellt.</w:t>
      </w:r>
    </w:p>
    <w:p w14:paraId="0D47149C" w14:textId="75EF5132" w:rsidR="00E15E0F" w:rsidRPr="00DD5BF0" w:rsidRDefault="00E15E0F" w:rsidP="00E15E0F">
      <w:pPr>
        <w:rPr>
          <w:b/>
        </w:rPr>
      </w:pPr>
      <w:r w:rsidRPr="00DD5BF0">
        <w:rPr>
          <w:b/>
        </w:rPr>
        <w:t>Fahrzeugmodell</w:t>
      </w:r>
      <w:r w:rsidR="00DD5BF0" w:rsidRPr="00DD5BF0">
        <w:rPr>
          <w:b/>
        </w:rPr>
        <w:t>:</w:t>
      </w:r>
    </w:p>
    <w:p w14:paraId="7AEE50BA" w14:textId="77777777" w:rsidR="00E15E0F" w:rsidRDefault="00E15E0F" w:rsidP="00E15E0F">
      <w:r>
        <w:t xml:space="preserve">Die Fahrzeugmodelltabelle ist durch Normalisierung </w:t>
      </w:r>
      <w:proofErr w:type="spellStart"/>
      <w:r>
        <w:t>enstanden</w:t>
      </w:r>
      <w:proofErr w:type="spellEnd"/>
      <w:r>
        <w:t>, da sich Daten oft widerholen würde z.B. haben die meisten PKW 5 Sitze</w:t>
      </w:r>
    </w:p>
    <w:p w14:paraId="239BE848" w14:textId="77777777" w:rsidR="00E15E0F" w:rsidRDefault="00E15E0F" w:rsidP="00E15E0F">
      <w:r>
        <w:t>Ebenfalls kann man so einfacher mehrere Fahrzeuge vom gleichen Typ verwalten, da sie sich nur in Nummernschild und Laufleistung unterscheiden würden.</w:t>
      </w:r>
    </w:p>
    <w:p w14:paraId="2F2ADD9C" w14:textId="790AD9E8" w:rsidR="00E15E0F" w:rsidRPr="00DD5BF0" w:rsidRDefault="00E15E0F" w:rsidP="00E15E0F">
      <w:pPr>
        <w:rPr>
          <w:b/>
        </w:rPr>
      </w:pPr>
      <w:r w:rsidRPr="00DD5BF0">
        <w:rPr>
          <w:b/>
        </w:rPr>
        <w:t>Terminmanagement</w:t>
      </w:r>
      <w:r w:rsidR="00DD5BF0" w:rsidRPr="00DD5BF0">
        <w:rPr>
          <w:b/>
        </w:rPr>
        <w:t>:</w:t>
      </w:r>
    </w:p>
    <w:p w14:paraId="1A848024" w14:textId="77777777" w:rsidR="00E15E0F" w:rsidRDefault="00E15E0F" w:rsidP="00E15E0F">
      <w:r>
        <w:t>Dies ist die Mapping-Tabelle zwischen Terminen, Fahrzeugen und Rechnungen, ähnlich wie sie im ER Modell schon abgebildet wurde.</w:t>
      </w:r>
    </w:p>
    <w:p w14:paraId="6834B014" w14:textId="77777777" w:rsidR="00E15E0F" w:rsidRPr="00DD5BF0" w:rsidRDefault="00E15E0F" w:rsidP="00E15E0F">
      <w:pPr>
        <w:rPr>
          <w:b/>
        </w:rPr>
      </w:pPr>
      <w:r w:rsidRPr="00DD5BF0">
        <w:rPr>
          <w:b/>
        </w:rPr>
        <w:t>Kunde:</w:t>
      </w:r>
    </w:p>
    <w:p w14:paraId="4853E8A6" w14:textId="77777777" w:rsidR="00E15E0F" w:rsidRDefault="00E15E0F" w:rsidP="00E15E0F">
      <w:r>
        <w:t>Kunden können Termine buchen, welche ihm dann zugeordnet werden. Zusätzlich wird eine Rechnung erstellt und das ganze im Terminmanagement mit dem Fahrzeug verknüpft.</w:t>
      </w:r>
    </w:p>
    <w:p w14:paraId="56110C09" w14:textId="77777777" w:rsidR="00E15E0F" w:rsidRPr="00DD5BF0" w:rsidRDefault="00E15E0F" w:rsidP="00E15E0F">
      <w:pPr>
        <w:rPr>
          <w:b/>
        </w:rPr>
      </w:pPr>
      <w:r w:rsidRPr="00DD5BF0">
        <w:rPr>
          <w:b/>
        </w:rPr>
        <w:t>Rechnung:</w:t>
      </w:r>
    </w:p>
    <w:p w14:paraId="6707860A" w14:textId="77777777" w:rsidR="00E15E0F" w:rsidRPr="00996541" w:rsidRDefault="00E15E0F" w:rsidP="00E15E0F">
      <w:pPr>
        <w:rPr>
          <w:b/>
          <w:bCs/>
        </w:rPr>
      </w:pPr>
      <w:r>
        <w:t>Die Rechnung wird erstellt, nachdem ein Termin gebucht wurde und kann dann direkt bezahlt werden. Der Starttag und Endtag wurden durch Normalisierung in Termin ausgelagert.</w:t>
      </w:r>
    </w:p>
    <w:p w14:paraId="26AE267E" w14:textId="77777777" w:rsidR="00E15E0F" w:rsidRPr="00DD5BF0" w:rsidRDefault="00E15E0F" w:rsidP="00E15E0F">
      <w:pPr>
        <w:rPr>
          <w:b/>
          <w:i/>
        </w:rPr>
      </w:pPr>
      <w:r w:rsidRPr="00DD5BF0">
        <w:rPr>
          <w:b/>
          <w:i/>
        </w:rPr>
        <w:t xml:space="preserve">Anwendungsspezifische </w:t>
      </w:r>
      <w:proofErr w:type="spellStart"/>
      <w:r w:rsidRPr="00DD5BF0">
        <w:rPr>
          <w:b/>
          <w:i/>
        </w:rPr>
        <w:t>Constraints</w:t>
      </w:r>
      <w:proofErr w:type="spellEnd"/>
      <w:r w:rsidRPr="00DD5BF0">
        <w:rPr>
          <w:b/>
          <w:i/>
        </w:rPr>
        <w:t>:</w:t>
      </w:r>
    </w:p>
    <w:p w14:paraId="7622FE9C" w14:textId="5BCDC946" w:rsidR="00257818" w:rsidRPr="000B42B4" w:rsidRDefault="00E15E0F" w:rsidP="000B42B4">
      <w:r>
        <w:t xml:space="preserve">In Termin darf Startdatum nicht vor dem </w:t>
      </w:r>
      <w:proofErr w:type="spellStart"/>
      <w:r>
        <w:t>Endtatum</w:t>
      </w:r>
      <w:proofErr w:type="spellEnd"/>
      <w:r>
        <w:t xml:space="preserve"> liegen</w:t>
      </w:r>
    </w:p>
    <w:p w14:paraId="378E9CE9" w14:textId="77777777" w:rsidR="00257818" w:rsidRDefault="00257818" w:rsidP="00074409">
      <w:pPr>
        <w:pStyle w:val="berschrift3"/>
      </w:pPr>
      <w:bookmarkStart w:id="9" w:name="_Toc300054119"/>
      <w:r>
        <w:t>2.3.3 Zugriff</w:t>
      </w:r>
      <w:bookmarkEnd w:id="9"/>
    </w:p>
    <w:p w14:paraId="60094775" w14:textId="77777777" w:rsidR="004C252A" w:rsidRDefault="004C252A" w:rsidP="009717BB">
      <w:r>
        <w:t>Für die Verbindung zur Datenbank wird die Java API JDBC (Java Database Connectivity) verwendet. Diese Datenbankschnittstelle ist im JDK seit Version 1.1 enthalten und baut Verbindungen zu einer Datenbank auf und verwaltet diese. Zudem werden SQL-Anfragen an die Datenbank weitergeleitet und die Ergebnisse in ein für Java nutzbares Format umgewandelt.</w:t>
      </w:r>
    </w:p>
    <w:p w14:paraId="332F45F3" w14:textId="493D9D71" w:rsidR="004C252A" w:rsidRDefault="004C252A" w:rsidP="009717BB">
      <w:r>
        <w:t>Da JDBC das relationale Datenmodell verwendet und somit nicht objektorientiert ist, wird zusätzlich ein OR-Mapper Framework (</w:t>
      </w:r>
      <w:proofErr w:type="spellStart"/>
      <w:r>
        <w:t>Object</w:t>
      </w:r>
      <w:proofErr w:type="spellEnd"/>
      <w:r>
        <w:t xml:space="preserve">-Relational Mapper), in diesem Fall </w:t>
      </w:r>
      <w:proofErr w:type="spellStart"/>
      <w:r>
        <w:t>Hibernate</w:t>
      </w:r>
      <w:proofErr w:type="spellEnd"/>
      <w:r>
        <w:t xml:space="preserve">, genutzt. Da </w:t>
      </w:r>
      <w:proofErr w:type="spellStart"/>
      <w:r>
        <w:t>Hibernate</w:t>
      </w:r>
      <w:proofErr w:type="spellEnd"/>
      <w:r>
        <w:t xml:space="preserve"> JPA (Java </w:t>
      </w:r>
      <w:proofErr w:type="spellStart"/>
      <w:r>
        <w:t>Persistence</w:t>
      </w:r>
      <w:proofErr w:type="spellEnd"/>
      <w:r>
        <w:t xml:space="preserve"> API) imple</w:t>
      </w:r>
      <w:r w:rsidR="0076365C">
        <w:t>mentiert, kann es problemlos mit</w:t>
      </w:r>
      <w:r>
        <w:t xml:space="preserve"> Java genutzt werden.</w:t>
      </w:r>
    </w:p>
    <w:p w14:paraId="2198733A" w14:textId="77777777" w:rsidR="00346844" w:rsidRDefault="00CA185C" w:rsidP="000B42B4">
      <w:r>
        <w:t>Die Datenbankschnittstelle JDBC wird genutzt, da dies die ein</w:t>
      </w:r>
      <w:r w:rsidR="00290F2F">
        <w:t>zige Datenbankschnittstelle ist</w:t>
      </w:r>
      <w:r>
        <w:t xml:space="preserve"> die in Java implementiert ist</w:t>
      </w:r>
      <w:r w:rsidR="004C252A">
        <w:t>. A</w:t>
      </w:r>
      <w:r>
        <w:t>ls OR-Mapper Framework wurde</w:t>
      </w:r>
      <w:r w:rsidR="004C252A">
        <w:t xml:space="preserve"> </w:t>
      </w:r>
      <w:proofErr w:type="spellStart"/>
      <w:r w:rsidR="004C252A">
        <w:t>Hibernate</w:t>
      </w:r>
      <w:proofErr w:type="spellEnd"/>
      <w:r w:rsidR="004C252A">
        <w:t xml:space="preserve"> gewählt.</w:t>
      </w:r>
      <w:r w:rsidR="00290F2F">
        <w:t xml:space="preserve"> Dies ist am besten für dieses Projekt geeignet. Es besitzt eine große Community, d.h. es gibt viele Beispiele an denen man sich orientieren und lernen kann. So findet man sich selbst beim ersten Benutzen diese</w:t>
      </w:r>
      <w:r w:rsidR="00346844">
        <w:t>r Technologie sehr gut zurecht.</w:t>
      </w:r>
    </w:p>
    <w:p w14:paraId="76FAED6E" w14:textId="002D8F50" w:rsidR="00290F2F" w:rsidRDefault="00290F2F" w:rsidP="000B42B4">
      <w:r>
        <w:t xml:space="preserve">Zudem war das Arbeiten mit </w:t>
      </w:r>
      <w:proofErr w:type="spellStart"/>
      <w:r>
        <w:t>Annotations</w:t>
      </w:r>
      <w:proofErr w:type="spellEnd"/>
      <w:r>
        <w:t xml:space="preserve"> ebenfalls ein positiver Aspekt, der bei </w:t>
      </w:r>
      <w:proofErr w:type="spellStart"/>
      <w:r>
        <w:t>Hibernate</w:t>
      </w:r>
      <w:proofErr w:type="spellEnd"/>
      <w:r>
        <w:t xml:space="preserve"> aufgefallen ist. In vielen anderen Frameworks lässt sich nur mit </w:t>
      </w:r>
      <w:proofErr w:type="spellStart"/>
      <w:r>
        <w:t>xml</w:t>
      </w:r>
      <w:proofErr w:type="spellEnd"/>
      <w:r>
        <w:t xml:space="preserve">-Dateien arbeiten, </w:t>
      </w:r>
      <w:r w:rsidR="00346844">
        <w:t>was für den Zweck dieser Anwendung zu aufwendig war</w:t>
      </w:r>
      <w:r>
        <w:t>.</w:t>
      </w:r>
    </w:p>
    <w:p w14:paraId="53F55694" w14:textId="77777777" w:rsidR="00257818" w:rsidRDefault="00257818" w:rsidP="00074409">
      <w:pPr>
        <w:pStyle w:val="berschrift2"/>
      </w:pPr>
      <w:bookmarkStart w:id="10" w:name="_Toc300054120"/>
      <w:r>
        <w:t>2.4 Präsentation</w:t>
      </w:r>
      <w:bookmarkEnd w:id="10"/>
    </w:p>
    <w:p w14:paraId="640E0E8D" w14:textId="4080874F" w:rsidR="00B20A60" w:rsidRDefault="00B20A60" w:rsidP="009717BB">
      <w:pPr>
        <w:rPr>
          <w:rFonts w:cs="Times New Roman"/>
          <w:iCs/>
        </w:rPr>
      </w:pPr>
      <w:r>
        <w:t xml:space="preserve">Um die Daten der Datenbank </w:t>
      </w:r>
      <w:r w:rsidR="009717BB">
        <w:t xml:space="preserve">im Browser darzustellen und neue Daten durch Nutzer speichern zu können, wird die Präsentationsschicht benötigt. Diese ist mit JSPs (Java Server Pages) nach Model 1 realisiert. </w:t>
      </w:r>
      <w:r w:rsidR="006E1831">
        <w:t xml:space="preserve">Dabei enthalten die JSPs nicht die komplette Logik </w:t>
      </w:r>
      <w:r w:rsidR="00D3253B">
        <w:t>der Anwendung, sondern rufen</w:t>
      </w:r>
      <w:r w:rsidR="006E1831">
        <w:t xml:space="preserve"> die </w:t>
      </w:r>
      <w:r w:rsidR="006E1831" w:rsidRPr="000F095A">
        <w:rPr>
          <w:rFonts w:cs="Times New Roman"/>
          <w:iCs/>
        </w:rPr>
        <w:t>DAOs</w:t>
      </w:r>
      <w:r w:rsidR="006E1831">
        <w:rPr>
          <w:rFonts w:cs="Times New Roman"/>
          <w:iCs/>
        </w:rPr>
        <w:t xml:space="preserve"> (Data Access </w:t>
      </w:r>
      <w:proofErr w:type="spellStart"/>
      <w:r w:rsidR="006E1831">
        <w:rPr>
          <w:rFonts w:cs="Times New Roman"/>
          <w:iCs/>
        </w:rPr>
        <w:t>Object</w:t>
      </w:r>
      <w:proofErr w:type="spellEnd"/>
      <w:r w:rsidR="006E1831">
        <w:rPr>
          <w:rFonts w:cs="Times New Roman"/>
          <w:iCs/>
        </w:rPr>
        <w:t>) der Logikschicht auf, so wie es in der Drei-Schichten-Architektur</w:t>
      </w:r>
      <w:r w:rsidR="00D3253B">
        <w:rPr>
          <w:rFonts w:cs="Times New Roman"/>
          <w:iCs/>
        </w:rPr>
        <w:t xml:space="preserve"> (2. Architektur)</w:t>
      </w:r>
      <w:r w:rsidR="006E1831">
        <w:rPr>
          <w:rFonts w:cs="Times New Roman"/>
          <w:iCs/>
        </w:rPr>
        <w:t xml:space="preserve"> </w:t>
      </w:r>
      <w:r w:rsidR="00D3253B">
        <w:rPr>
          <w:rFonts w:cs="Times New Roman"/>
          <w:iCs/>
        </w:rPr>
        <w:t>dargestellt</w:t>
      </w:r>
      <w:r w:rsidR="006E1831">
        <w:rPr>
          <w:rFonts w:cs="Times New Roman"/>
          <w:iCs/>
        </w:rPr>
        <w:t xml:space="preserve"> ist.</w:t>
      </w:r>
    </w:p>
    <w:p w14:paraId="0A512153" w14:textId="4AAEDF54" w:rsidR="005C768B" w:rsidRDefault="005C768B" w:rsidP="009717BB">
      <w:r>
        <w:t xml:space="preserve">Ein großer Vorteil der Entwicklung nach Model 1 </w:t>
      </w:r>
      <w:r w:rsidR="00380707">
        <w:t>ist</w:t>
      </w:r>
      <w:r>
        <w:t>, dass es</w:t>
      </w:r>
      <w:r w:rsidR="00380707">
        <w:t xml:space="preserve"> nicht so komplex</w:t>
      </w:r>
      <w:r>
        <w:t xml:space="preserve"> ist</w:t>
      </w:r>
      <w:r w:rsidR="00380707">
        <w:t xml:space="preserve"> wie die Model 2 Architektur, da</w:t>
      </w:r>
      <w:r>
        <w:t xml:space="preserve"> sich</w:t>
      </w:r>
      <w:r w:rsidR="00380707">
        <w:t xml:space="preserve"> die gesamte Präsentation</w:t>
      </w:r>
      <w:r>
        <w:t xml:space="preserve">sschicht bei Model 1 in den JSPs befindet und nicht zusätzliche Servlets programmiert werden müssen. Es ist somit für </w:t>
      </w:r>
      <w:r w:rsidR="00B5766A">
        <w:t>kleinere</w:t>
      </w:r>
      <w:r>
        <w:t xml:space="preserve"> Anwendung</w:t>
      </w:r>
      <w:r w:rsidR="00B5766A">
        <w:t>en mit relativ geringem Umfang und einfacher Logik</w:t>
      </w:r>
      <w:r>
        <w:t>,</w:t>
      </w:r>
      <w:r w:rsidR="00B5766A">
        <w:t xml:space="preserve"> so wie bei dieser Autovermietung,</w:t>
      </w:r>
      <w:r>
        <w:t xml:space="preserve"> ideal geeignet. </w:t>
      </w:r>
    </w:p>
    <w:p w14:paraId="6578286B" w14:textId="169FC339" w:rsidR="006E1831" w:rsidRDefault="005C768B" w:rsidP="009717BB">
      <w:r>
        <w:t>Dabei wird allerdings auch ein</w:t>
      </w:r>
      <w:r w:rsidR="00A12893">
        <w:t xml:space="preserve"> großer</w:t>
      </w:r>
      <w:r>
        <w:t xml:space="preserve"> Nachteil der Model 1 Architektur ersichtlich.</w:t>
      </w:r>
      <w:r w:rsidR="00A12893">
        <w:t xml:space="preserve"> Wenn die Anwendungen umfangreicher und komplexer sind, werden die JSP Dateien schnell sehr voll und unübersichtlich, da</w:t>
      </w:r>
      <w:r w:rsidR="00B5766A">
        <w:t xml:space="preserve"> der Umfang des Logikanteils deutlich zunehmen</w:t>
      </w:r>
      <w:r w:rsidR="00A12893">
        <w:t xml:space="preserve"> kann.</w:t>
      </w:r>
    </w:p>
    <w:p w14:paraId="4DB384B6" w14:textId="4E88A52C" w:rsidR="00A12893" w:rsidRDefault="00A12893" w:rsidP="009717BB">
      <w:r>
        <w:t xml:space="preserve">Somit ist JSP nach Model 1 eher für kleinere Anwendungen geeignet, wohingegen größere und komplexere Projekte nach Model 2 oder anderen </w:t>
      </w:r>
      <w:r w:rsidR="00B5766A">
        <w:t>Mustern</w:t>
      </w:r>
      <w:r>
        <w:t xml:space="preserve"> programmiert werden sollten.</w:t>
      </w:r>
    </w:p>
    <w:p w14:paraId="7AF70CE9" w14:textId="77777777" w:rsidR="00257818" w:rsidRDefault="00074409" w:rsidP="00074409">
      <w:pPr>
        <w:pStyle w:val="berschrift1"/>
      </w:pPr>
      <w:bookmarkStart w:id="11" w:name="_Toc300054121"/>
      <w:r>
        <w:t xml:space="preserve">3. </w:t>
      </w:r>
      <w:r w:rsidR="00257818">
        <w:t>Installation</w:t>
      </w:r>
      <w:bookmarkEnd w:id="11"/>
    </w:p>
    <w:p w14:paraId="72B73BD4" w14:textId="77777777" w:rsidR="00257818" w:rsidRDefault="00257818" w:rsidP="00257818">
      <w:pPr>
        <w:widowControl w:val="0"/>
        <w:autoSpaceDE w:val="0"/>
        <w:autoSpaceDN w:val="0"/>
        <w:adjustRightInd w:val="0"/>
        <w:rPr>
          <w:rFonts w:ascii="Times New Roman" w:hAnsi="Times New Roman" w:cs="Times New Roman"/>
          <w:i/>
          <w:iCs/>
          <w:sz w:val="22"/>
          <w:szCs w:val="22"/>
        </w:rPr>
      </w:pPr>
      <w:r>
        <w:rPr>
          <w:rFonts w:ascii="Times New Roman" w:hAnsi="Times New Roman" w:cs="Times New Roman"/>
          <w:i/>
          <w:iCs/>
          <w:sz w:val="22"/>
          <w:szCs w:val="22"/>
        </w:rPr>
        <w:t>In diesem Kapitel soll beschrieben werden, welche Programmierwerkzeuge verwendet wurden und wie die Webanwendung lokal aufgesetzt werden kann</w:t>
      </w:r>
    </w:p>
    <w:p w14:paraId="7A7F3783" w14:textId="4B987D8E" w:rsidR="00257818" w:rsidRPr="004F56DB" w:rsidRDefault="00B5766A" w:rsidP="00257818">
      <w:pPr>
        <w:widowControl w:val="0"/>
        <w:autoSpaceDE w:val="0"/>
        <w:autoSpaceDN w:val="0"/>
        <w:adjustRightInd w:val="0"/>
        <w:rPr>
          <w:rFonts w:cs="Times New Roman"/>
          <w:iCs/>
        </w:rPr>
      </w:pPr>
      <w:r>
        <w:rPr>
          <w:rFonts w:cs="Times New Roman"/>
          <w:iCs/>
        </w:rPr>
        <w:t>Im f</w:t>
      </w:r>
      <w:r w:rsidR="004F56DB">
        <w:rPr>
          <w:rFonts w:cs="Times New Roman"/>
          <w:iCs/>
        </w:rPr>
        <w:t>olgenden Kapitel wird beschrieben, welche Programmierwerkzeuge benutzt wurden und wie die Anwen</w:t>
      </w:r>
      <w:r>
        <w:rPr>
          <w:rFonts w:cs="Times New Roman"/>
          <w:iCs/>
        </w:rPr>
        <w:t>dung aufgesetzt und daraufhin</w:t>
      </w:r>
      <w:r w:rsidR="004F56DB">
        <w:rPr>
          <w:rFonts w:cs="Times New Roman"/>
          <w:iCs/>
        </w:rPr>
        <w:t xml:space="preserve"> auch konfiguriert werden kann.</w:t>
      </w:r>
    </w:p>
    <w:p w14:paraId="7D819466" w14:textId="77777777" w:rsidR="00257818" w:rsidRDefault="00257818" w:rsidP="00074409">
      <w:pPr>
        <w:pStyle w:val="berschrift2"/>
      </w:pPr>
      <w:bookmarkStart w:id="12" w:name="_Toc300054122"/>
      <w:r>
        <w:t>3.1 Programmierwerkzeuge</w:t>
      </w:r>
      <w:bookmarkEnd w:id="12"/>
    </w:p>
    <w:p w14:paraId="6F26F7FA" w14:textId="77777777" w:rsidR="00257818" w:rsidRDefault="00257818" w:rsidP="00257818">
      <w:pPr>
        <w:widowControl w:val="0"/>
        <w:autoSpaceDE w:val="0"/>
        <w:autoSpaceDN w:val="0"/>
        <w:adjustRightInd w:val="0"/>
        <w:rPr>
          <w:rFonts w:ascii="Times New Roman" w:hAnsi="Times New Roman" w:cs="Times New Roman"/>
          <w:i/>
          <w:iCs/>
          <w:sz w:val="22"/>
          <w:szCs w:val="22"/>
        </w:rPr>
      </w:pPr>
      <w:r>
        <w:rPr>
          <w:rFonts w:ascii="Times New Roman" w:hAnsi="Times New Roman" w:cs="Times New Roman"/>
          <w:i/>
          <w:iCs/>
          <w:sz w:val="22"/>
          <w:szCs w:val="22"/>
        </w:rPr>
        <w:t>Auflistung der verwendeten Programmierwerkzeugen mit Vor- und Nachteilen</w:t>
      </w:r>
    </w:p>
    <w:p w14:paraId="45041374" w14:textId="77777777" w:rsidR="00177153" w:rsidRDefault="00177153" w:rsidP="00177153">
      <w:pPr>
        <w:pStyle w:val="berschrift3"/>
        <w:rPr>
          <w:i/>
        </w:rPr>
      </w:pPr>
      <w:bookmarkStart w:id="13" w:name="_Toc300054123"/>
      <w:r>
        <w:t xml:space="preserve">3.1.1 Entwicklungsumgebung: </w:t>
      </w:r>
      <w:proofErr w:type="spellStart"/>
      <w:r w:rsidRPr="00177153">
        <w:rPr>
          <w:i/>
        </w:rPr>
        <w:t>Intellij</w:t>
      </w:r>
      <w:bookmarkEnd w:id="13"/>
      <w:proofErr w:type="spellEnd"/>
    </w:p>
    <w:p w14:paraId="486B16B1" w14:textId="77777777" w:rsidR="00E37F06" w:rsidRPr="00E37F06" w:rsidRDefault="00E37F06" w:rsidP="00E37F06">
      <w:r>
        <w:t xml:space="preserve">Der Hauptgrund, dass wir </w:t>
      </w:r>
      <w:proofErr w:type="spellStart"/>
      <w:r>
        <w:t>IntelliJ</w:t>
      </w:r>
      <w:proofErr w:type="spellEnd"/>
      <w:r>
        <w:t xml:space="preserve"> verwendeten, war, dass </w:t>
      </w:r>
      <w:r w:rsidR="002D53F0">
        <w:t>eine Person bei uns Erfahrung damit hatte</w:t>
      </w:r>
      <w:r>
        <w:t xml:space="preserve"> und in vorherigen Projekten die Einfachheit des Einbindens und Benutzens von </w:t>
      </w:r>
      <w:proofErr w:type="spellStart"/>
      <w:r>
        <w:t>Git</w:t>
      </w:r>
      <w:proofErr w:type="spellEnd"/>
      <w:r>
        <w:t xml:space="preserve"> kennengelernt ha</w:t>
      </w:r>
      <w:r w:rsidR="002D53F0">
        <w:t>tte</w:t>
      </w:r>
      <w:r>
        <w:t>.</w:t>
      </w:r>
      <w:r w:rsidR="00AB2F0D">
        <w:t xml:space="preserve"> Ein weiterer Vorteil von </w:t>
      </w:r>
      <w:proofErr w:type="spellStart"/>
      <w:r w:rsidR="00AB2F0D">
        <w:t>IntelliJ</w:t>
      </w:r>
      <w:proofErr w:type="spellEnd"/>
      <w:r w:rsidR="00AB2F0D">
        <w:t xml:space="preserve"> ist die, wie der Name schon verrät, Eigenintelligenz des Programmes. Aut</w:t>
      </w:r>
      <w:r w:rsidR="0084007F">
        <w:t>o</w:t>
      </w:r>
      <w:r w:rsidR="00AB2F0D">
        <w:t xml:space="preserve">vorschläge und Code-Generierung </w:t>
      </w:r>
      <w:r w:rsidR="0084007F">
        <w:t xml:space="preserve">sind </w:t>
      </w:r>
      <w:r w:rsidR="00AB2F0D">
        <w:t>sehr gut</w:t>
      </w:r>
      <w:r w:rsidR="0084007F">
        <w:t xml:space="preserve"> in der Entwicklungsumgebung</w:t>
      </w:r>
      <w:r w:rsidR="00AB2F0D">
        <w:t>.</w:t>
      </w:r>
      <w:r w:rsidR="008F1E94">
        <w:t xml:space="preserve"> Negativ aufgefallen ist uns allerdings das Fehler </w:t>
      </w:r>
      <w:proofErr w:type="spellStart"/>
      <w:r w:rsidR="008F1E94">
        <w:t>Highlighting</w:t>
      </w:r>
      <w:proofErr w:type="spellEnd"/>
      <w:r w:rsidR="008F1E94">
        <w:t xml:space="preserve"> und das teils unübersichtliche Design.</w:t>
      </w:r>
    </w:p>
    <w:p w14:paraId="4F525E10" w14:textId="77777777" w:rsidR="000D3708" w:rsidRDefault="000D3708" w:rsidP="000D3708">
      <w:pPr>
        <w:pStyle w:val="berschrift3"/>
        <w:rPr>
          <w:i/>
        </w:rPr>
      </w:pPr>
      <w:bookmarkStart w:id="14" w:name="_Toc300054124"/>
      <w:r>
        <w:t xml:space="preserve">3.1.2 Versionskontrollsystem: </w:t>
      </w:r>
      <w:proofErr w:type="spellStart"/>
      <w:r w:rsidRPr="000D3708">
        <w:rPr>
          <w:i/>
        </w:rPr>
        <w:t>Git</w:t>
      </w:r>
      <w:bookmarkEnd w:id="14"/>
      <w:proofErr w:type="spellEnd"/>
    </w:p>
    <w:p w14:paraId="25EF7CE2" w14:textId="77777777" w:rsidR="004D3DBA" w:rsidRPr="004D3DBA" w:rsidRDefault="004D3DBA" w:rsidP="004D3DBA">
      <w:r>
        <w:t xml:space="preserve">Sowie bei </w:t>
      </w:r>
      <w:proofErr w:type="spellStart"/>
      <w:r>
        <w:t>IntelliJ</w:t>
      </w:r>
      <w:proofErr w:type="spellEnd"/>
      <w:r>
        <w:t xml:space="preserve"> war der Hauptgrund, dass wir </w:t>
      </w:r>
      <w:proofErr w:type="spellStart"/>
      <w:r>
        <w:t>Git</w:t>
      </w:r>
      <w:proofErr w:type="spellEnd"/>
      <w:r>
        <w:t xml:space="preserve"> benutzten unsere angesammelte Erfahrungen mit </w:t>
      </w:r>
      <w:proofErr w:type="spellStart"/>
      <w:r>
        <w:t>Git</w:t>
      </w:r>
      <w:proofErr w:type="spellEnd"/>
      <w:r>
        <w:t xml:space="preserve">, die sogar noch mehr sind, als die von </w:t>
      </w:r>
      <w:proofErr w:type="spellStart"/>
      <w:r>
        <w:t>IntelliJ</w:t>
      </w:r>
      <w:proofErr w:type="spellEnd"/>
      <w:r>
        <w:t xml:space="preserve">. Uns wurde früh im Studium nahegelegt </w:t>
      </w:r>
      <w:proofErr w:type="spellStart"/>
      <w:r>
        <w:t>Git</w:t>
      </w:r>
      <w:proofErr w:type="spellEnd"/>
      <w:r>
        <w:t xml:space="preserve"> zu verwenden, da es sehr gut </w:t>
      </w:r>
      <w:r w:rsidR="00D94813">
        <w:t>im</w:t>
      </w:r>
      <w:r>
        <w:t xml:space="preserve"> </w:t>
      </w:r>
      <w:proofErr w:type="spellStart"/>
      <w:r>
        <w:t>Mergen</w:t>
      </w:r>
      <w:proofErr w:type="spellEnd"/>
      <w:r>
        <w:t xml:space="preserve"> ist</w:t>
      </w:r>
      <w:r w:rsidR="00D94813">
        <w:t xml:space="preserve"> und wir keinen eigenen Server benötigen, wie für z.B. SVN.  Ein Nachteil von </w:t>
      </w:r>
      <w:proofErr w:type="spellStart"/>
      <w:r w:rsidR="00D94813">
        <w:t>Git</w:t>
      </w:r>
      <w:proofErr w:type="spellEnd"/>
      <w:r w:rsidR="00D94813">
        <w:t xml:space="preserve"> ist, dass es sehr kompliziert ist zu lernen und auch nur wenig gute </w:t>
      </w:r>
      <w:proofErr w:type="spellStart"/>
      <w:r w:rsidR="00D94813">
        <w:t>GUI’s</w:t>
      </w:r>
      <w:proofErr w:type="spellEnd"/>
      <w:r w:rsidR="00D94813">
        <w:t xml:space="preserve"> hat.</w:t>
      </w:r>
    </w:p>
    <w:p w14:paraId="6F96A13F" w14:textId="77777777" w:rsidR="000D3708" w:rsidRDefault="000D3708" w:rsidP="000D3708">
      <w:pPr>
        <w:pStyle w:val="berschrift3"/>
        <w:rPr>
          <w:i/>
        </w:rPr>
      </w:pPr>
      <w:bookmarkStart w:id="15" w:name="_Toc300054125"/>
      <w:r>
        <w:t xml:space="preserve">3.1.3 </w:t>
      </w:r>
      <w:proofErr w:type="spellStart"/>
      <w:r w:rsidR="00B76BCB">
        <w:t>Buildautomatisierungswerkzeug</w:t>
      </w:r>
      <w:proofErr w:type="spellEnd"/>
      <w:r w:rsidR="00B76BCB">
        <w:t xml:space="preserve">: </w:t>
      </w:r>
      <w:proofErr w:type="spellStart"/>
      <w:r w:rsidR="00B76BCB" w:rsidRPr="00B76BCB">
        <w:rPr>
          <w:i/>
        </w:rPr>
        <w:t>Gradle</w:t>
      </w:r>
      <w:bookmarkEnd w:id="15"/>
      <w:proofErr w:type="spellEnd"/>
    </w:p>
    <w:p w14:paraId="21D4294D" w14:textId="7A0CAA12" w:rsidR="00F62173" w:rsidRDefault="00860081" w:rsidP="000B42B4">
      <w:r>
        <w:t xml:space="preserve">Nachdem wir uns über die </w:t>
      </w:r>
      <w:proofErr w:type="spellStart"/>
      <w:r>
        <w:t>Buildtools</w:t>
      </w:r>
      <w:proofErr w:type="spellEnd"/>
      <w:r>
        <w:t xml:space="preserve"> erkundigt hatten, haben wir uns für </w:t>
      </w:r>
      <w:proofErr w:type="spellStart"/>
      <w:r>
        <w:t>Gradle</w:t>
      </w:r>
      <w:proofErr w:type="spellEnd"/>
      <w:r>
        <w:t xml:space="preserve"> entschieden, da es die Vorteile von </w:t>
      </w:r>
      <w:proofErr w:type="spellStart"/>
      <w:r>
        <w:t>Maven</w:t>
      </w:r>
      <w:proofErr w:type="spellEnd"/>
      <w:r>
        <w:t xml:space="preserve"> und </w:t>
      </w:r>
      <w:proofErr w:type="spellStart"/>
      <w:r>
        <w:t>Ant</w:t>
      </w:r>
      <w:proofErr w:type="spellEnd"/>
      <w:r>
        <w:t xml:space="preserve"> bietet und dabei sehr einfach zu installieren ist. </w:t>
      </w:r>
      <w:r w:rsidR="008F1E94">
        <w:t xml:space="preserve">Diese Vorteile sind auch teils dadurch, dass </w:t>
      </w:r>
      <w:proofErr w:type="spellStart"/>
      <w:r w:rsidR="008F1E94">
        <w:t>Gradle</w:t>
      </w:r>
      <w:proofErr w:type="spellEnd"/>
      <w:r w:rsidR="008F1E94">
        <w:t xml:space="preserve"> das modernste der drei Systeme ist und von den anderen Tools lernen konnte.</w:t>
      </w:r>
    </w:p>
    <w:p w14:paraId="63412EF6" w14:textId="77777777" w:rsidR="00D40B0B" w:rsidRPr="00D40B0B" w:rsidRDefault="00D40B0B" w:rsidP="00D40B0B">
      <w:pPr>
        <w:pStyle w:val="berschrift3"/>
      </w:pPr>
      <w:bookmarkStart w:id="16" w:name="_Toc300054126"/>
      <w:r>
        <w:t>3.1.4 Komponententest-Framework:</w:t>
      </w:r>
      <w:bookmarkEnd w:id="16"/>
    </w:p>
    <w:p w14:paraId="56B371DA" w14:textId="77777777" w:rsidR="000F095A" w:rsidRDefault="000F095A" w:rsidP="000F095A">
      <w:r>
        <w:t xml:space="preserve">Wir haben uns gegen die Nutzung eines </w:t>
      </w:r>
      <w:r w:rsidRPr="000E53D4">
        <w:t>Komponententest-Framework</w:t>
      </w:r>
      <w:r>
        <w:t>s entschieden.</w:t>
      </w:r>
    </w:p>
    <w:p w14:paraId="3D2393E8" w14:textId="77777777" w:rsidR="000F095A" w:rsidRDefault="000F095A" w:rsidP="000F095A">
      <w:r>
        <w:t xml:space="preserve">Aus unserer Sicht haben wir uns in dem Modul mit vielen neuen Sachen beschäftigt. Wir wissen das „Test-First“ ein wichtiger Aspekt der Agilen Programmierung ist. Allerdings haben wir uns im letzten Semester nur kurz und theoretisch mit dem Thema beschäftigt. </w:t>
      </w:r>
    </w:p>
    <w:p w14:paraId="18EE11B6" w14:textId="77777777" w:rsidR="00257818" w:rsidRDefault="00257818" w:rsidP="00074409">
      <w:pPr>
        <w:pStyle w:val="berschrift2"/>
      </w:pPr>
      <w:bookmarkStart w:id="17" w:name="_Toc300054127"/>
      <w:r>
        <w:t>3.2 Installation der Entwicklungsumgebung</w:t>
      </w:r>
      <w:bookmarkEnd w:id="17"/>
    </w:p>
    <w:p w14:paraId="002A3236" w14:textId="2E6B0D38" w:rsidR="00257818" w:rsidRPr="002D53F0" w:rsidRDefault="002D53F0" w:rsidP="000F095A">
      <w:pPr>
        <w:widowControl w:val="0"/>
        <w:autoSpaceDE w:val="0"/>
        <w:autoSpaceDN w:val="0"/>
        <w:adjustRightInd w:val="0"/>
        <w:rPr>
          <w:rFonts w:cs="Times New Roman"/>
          <w:iCs/>
        </w:rPr>
      </w:pPr>
      <w:r>
        <w:rPr>
          <w:rFonts w:cs="Times New Roman"/>
          <w:iCs/>
        </w:rPr>
        <w:t xml:space="preserve">Zum Einrichten der Entwicklungsumgebung gehört das Installieren von </w:t>
      </w:r>
      <w:proofErr w:type="spellStart"/>
      <w:r>
        <w:rPr>
          <w:rFonts w:cs="Times New Roman"/>
          <w:iCs/>
        </w:rPr>
        <w:t>Gradle</w:t>
      </w:r>
      <w:proofErr w:type="spellEnd"/>
      <w:r>
        <w:rPr>
          <w:rFonts w:cs="Times New Roman"/>
          <w:iCs/>
        </w:rPr>
        <w:t xml:space="preserve">, </w:t>
      </w:r>
      <w:proofErr w:type="spellStart"/>
      <w:r>
        <w:rPr>
          <w:rFonts w:cs="Times New Roman"/>
          <w:iCs/>
        </w:rPr>
        <w:t>IntelliJ</w:t>
      </w:r>
      <w:proofErr w:type="spellEnd"/>
      <w:r>
        <w:rPr>
          <w:rFonts w:cs="Times New Roman"/>
          <w:iCs/>
        </w:rPr>
        <w:t xml:space="preserve"> und vor allem einer aktuellen Java </w:t>
      </w:r>
      <w:proofErr w:type="spellStart"/>
      <w:r>
        <w:rPr>
          <w:rFonts w:cs="Times New Roman"/>
          <w:iCs/>
        </w:rPr>
        <w:t>Runtime</w:t>
      </w:r>
      <w:proofErr w:type="spellEnd"/>
      <w:r>
        <w:rPr>
          <w:rFonts w:cs="Times New Roman"/>
          <w:iCs/>
        </w:rPr>
        <w:t xml:space="preserve"> dazu. Um dann das Projekt einzubinden muss </w:t>
      </w:r>
      <w:proofErr w:type="spellStart"/>
      <w:r>
        <w:rPr>
          <w:rFonts w:cs="Times New Roman"/>
          <w:iCs/>
        </w:rPr>
        <w:t>Git</w:t>
      </w:r>
      <w:proofErr w:type="spellEnd"/>
      <w:r>
        <w:rPr>
          <w:rFonts w:cs="Times New Roman"/>
          <w:iCs/>
        </w:rPr>
        <w:t xml:space="preserve"> installiert und eingerichtet werden. </w:t>
      </w:r>
      <w:r w:rsidR="00743AFE">
        <w:rPr>
          <w:rFonts w:cs="Times New Roman"/>
          <w:iCs/>
        </w:rPr>
        <w:t xml:space="preserve">Das Projekt kann nun in </w:t>
      </w:r>
      <w:proofErr w:type="spellStart"/>
      <w:r w:rsidR="00743AFE">
        <w:rPr>
          <w:rFonts w:cs="Times New Roman"/>
          <w:iCs/>
        </w:rPr>
        <w:t>IntelliJ</w:t>
      </w:r>
      <w:proofErr w:type="spellEnd"/>
      <w:r>
        <w:rPr>
          <w:rFonts w:cs="Times New Roman"/>
          <w:iCs/>
        </w:rPr>
        <w:t xml:space="preserve"> eingebunden werden.</w:t>
      </w:r>
    </w:p>
    <w:p w14:paraId="6DD4F2D8" w14:textId="77777777" w:rsidR="00074409" w:rsidRDefault="00074409" w:rsidP="00074409">
      <w:pPr>
        <w:pStyle w:val="berschrift2"/>
      </w:pPr>
      <w:bookmarkStart w:id="18" w:name="_Toc300054128"/>
      <w:r>
        <w:t>3.3 Installation der Anwendung</w:t>
      </w:r>
      <w:bookmarkEnd w:id="18"/>
    </w:p>
    <w:p w14:paraId="1D752F46" w14:textId="77777777" w:rsidR="00074409" w:rsidRDefault="00074409" w:rsidP="00074409">
      <w:pPr>
        <w:widowControl w:val="0"/>
        <w:autoSpaceDE w:val="0"/>
        <w:autoSpaceDN w:val="0"/>
        <w:adjustRightInd w:val="0"/>
        <w:rPr>
          <w:rFonts w:ascii="Times New Roman" w:hAnsi="Times New Roman" w:cs="Times New Roman"/>
        </w:rPr>
      </w:pPr>
      <w:r>
        <w:rPr>
          <w:rFonts w:ascii="Times New Roman" w:hAnsi="Times New Roman" w:cs="Times New Roman"/>
          <w:i/>
          <w:iCs/>
          <w:sz w:val="22"/>
          <w:szCs w:val="22"/>
        </w:rPr>
        <w:t xml:space="preserve">Beschreibung wie die Anwendung auf dem lokalen Rechner gestartet werden kann </w:t>
      </w:r>
    </w:p>
    <w:p w14:paraId="0777857F" w14:textId="7BC63C9D" w:rsidR="000B42B4" w:rsidRDefault="00153BE1" w:rsidP="000B42B4">
      <w:r>
        <w:t>Für die l</w:t>
      </w:r>
      <w:r w:rsidR="000B42B4">
        <w:t xml:space="preserve">okale Anwendung gibt es verschiedene Möglichkeiten, wie man das </w:t>
      </w:r>
      <w:r>
        <w:t xml:space="preserve">ganze auf einem </w:t>
      </w:r>
      <w:proofErr w:type="spellStart"/>
      <w:r>
        <w:t>Tomcat</w:t>
      </w:r>
      <w:proofErr w:type="spellEnd"/>
      <w:r>
        <w:t>-</w:t>
      </w:r>
      <w:r w:rsidR="000B42B4">
        <w:t>Server starten kann.</w:t>
      </w:r>
    </w:p>
    <w:p w14:paraId="0F490533" w14:textId="59888319" w:rsidR="000B42B4" w:rsidRDefault="000F2DFA" w:rsidP="000B42B4">
      <w:r>
        <w:t xml:space="preserve">In diesem Projektarbeit nutzen alle einen </w:t>
      </w:r>
      <w:proofErr w:type="spellStart"/>
      <w:r>
        <w:t>Tomcat</w:t>
      </w:r>
      <w:proofErr w:type="spellEnd"/>
      <w:r>
        <w:t>-Server</w:t>
      </w:r>
      <w:r w:rsidR="000B42B4">
        <w:t xml:space="preserve">, </w:t>
      </w:r>
      <w:r>
        <w:t>dieser muss</w:t>
      </w:r>
      <w:r w:rsidR="000B42B4">
        <w:t xml:space="preserve"> als erstes installiert werden.</w:t>
      </w:r>
    </w:p>
    <w:p w14:paraId="196769F8" w14:textId="406BBFAD" w:rsidR="000B42B4" w:rsidRDefault="000B42B4" w:rsidP="000B42B4">
      <w:r>
        <w:t>Zuerst muss in</w:t>
      </w:r>
      <w:r w:rsidR="000F2DFA">
        <w:t xml:space="preserve"> der Entwicklungsumgebung</w:t>
      </w:r>
      <w:r w:rsidR="00153BE1">
        <w:t xml:space="preserve"> </w:t>
      </w:r>
      <w:proofErr w:type="spellStart"/>
      <w:r w:rsidR="00153BE1">
        <w:t>Tomcat</w:t>
      </w:r>
      <w:proofErr w:type="spellEnd"/>
      <w:r>
        <w:t xml:space="preserve"> richtig konfiguriert werden. In den Option</w:t>
      </w:r>
      <w:r w:rsidR="00153BE1">
        <w:t xml:space="preserve">en kann man unter </w:t>
      </w:r>
      <w:proofErr w:type="spellStart"/>
      <w:r w:rsidR="00153BE1">
        <w:t>Build</w:t>
      </w:r>
      <w:proofErr w:type="spellEnd"/>
      <w:r w:rsidR="00153BE1">
        <w:t xml:space="preserve"> -&gt; </w:t>
      </w:r>
      <w:proofErr w:type="spellStart"/>
      <w:r w:rsidR="00153BE1">
        <w:t>Exec</w:t>
      </w:r>
      <w:r>
        <w:t>u</w:t>
      </w:r>
      <w:r w:rsidR="00153BE1">
        <w:t>t</w:t>
      </w:r>
      <w:r>
        <w:t>ion</w:t>
      </w:r>
      <w:proofErr w:type="spellEnd"/>
      <w:r>
        <w:t xml:space="preserve"> und </w:t>
      </w:r>
      <w:proofErr w:type="spellStart"/>
      <w:r>
        <w:t>Deployment</w:t>
      </w:r>
      <w:proofErr w:type="spellEnd"/>
      <w:r>
        <w:t xml:space="preserve"> bei dem Punkt </w:t>
      </w:r>
      <w:proofErr w:type="spellStart"/>
      <w:r>
        <w:t>Application</w:t>
      </w:r>
      <w:proofErr w:type="spellEnd"/>
      <w:r>
        <w:t xml:space="preserve"> Servers den </w:t>
      </w:r>
      <w:proofErr w:type="spellStart"/>
      <w:r>
        <w:t>Tomcat</w:t>
      </w:r>
      <w:proofErr w:type="spellEnd"/>
      <w:r>
        <w:t xml:space="preserve"> Server hinzufügen.</w:t>
      </w:r>
    </w:p>
    <w:p w14:paraId="08FD3C17" w14:textId="00A516E2" w:rsidR="000B42B4" w:rsidRDefault="000B42B4" w:rsidP="000B42B4">
      <w:r>
        <w:t>Dieser sollte bereits automatisch erkannt werden, sofern es richtig Installiert wurde.</w:t>
      </w:r>
    </w:p>
    <w:p w14:paraId="75F6E265" w14:textId="5FE9E860" w:rsidR="000B42B4" w:rsidRDefault="000F2DFA" w:rsidP="000B42B4">
      <w:r>
        <w:t xml:space="preserve">Nun muss der </w:t>
      </w:r>
      <w:proofErr w:type="spellStart"/>
      <w:r>
        <w:t>Tomcat</w:t>
      </w:r>
      <w:proofErr w:type="spellEnd"/>
      <w:r>
        <w:t>-</w:t>
      </w:r>
      <w:r w:rsidR="000B42B4">
        <w:t xml:space="preserve">Server </w:t>
      </w:r>
      <w:r>
        <w:t xml:space="preserve">als Run </w:t>
      </w:r>
      <w:proofErr w:type="spellStart"/>
      <w:r>
        <w:t>Configuration</w:t>
      </w:r>
      <w:proofErr w:type="spellEnd"/>
      <w:r>
        <w:t xml:space="preserve"> eingestellt werden.</w:t>
      </w:r>
    </w:p>
    <w:p w14:paraId="1B5824B2" w14:textId="5112F165" w:rsidR="000B42B4" w:rsidRDefault="000F2DFA" w:rsidP="000B42B4">
      <w:r>
        <w:t>Dazu wird unter</w:t>
      </w:r>
      <w:r w:rsidR="000B42B4">
        <w:t xml:space="preserve"> R</w:t>
      </w:r>
      <w:r>
        <w:t xml:space="preserve">un </w:t>
      </w:r>
      <w:proofErr w:type="spellStart"/>
      <w:r>
        <w:t>Configuration</w:t>
      </w:r>
      <w:proofErr w:type="spellEnd"/>
      <w:r>
        <w:t xml:space="preserve"> -&gt; Defaults der</w:t>
      </w:r>
      <w:r w:rsidR="000B42B4">
        <w:t xml:space="preserve"> </w:t>
      </w:r>
      <w:proofErr w:type="spellStart"/>
      <w:r w:rsidR="000B42B4">
        <w:t>Tomcat</w:t>
      </w:r>
      <w:proofErr w:type="spellEnd"/>
      <w:r w:rsidR="000B42B4">
        <w:t xml:space="preserve"> Server -&gt; </w:t>
      </w:r>
      <w:proofErr w:type="spellStart"/>
      <w:r w:rsidR="000B42B4">
        <w:t>Local</w:t>
      </w:r>
      <w:proofErr w:type="spellEnd"/>
      <w:r>
        <w:t xml:space="preserve"> gewählt</w:t>
      </w:r>
      <w:r w:rsidR="000B42B4">
        <w:t xml:space="preserve"> und dort die neue Konfiguration</w:t>
      </w:r>
      <w:r>
        <w:t xml:space="preserve"> erstellt</w:t>
      </w:r>
      <w:r w:rsidR="000B42B4">
        <w:t>.</w:t>
      </w:r>
    </w:p>
    <w:p w14:paraId="1F8478A3" w14:textId="468A9328" w:rsidR="000B42B4" w:rsidRDefault="000F2DFA" w:rsidP="000B42B4">
      <w:r>
        <w:t>Hierbei muss</w:t>
      </w:r>
      <w:r w:rsidR="000B42B4">
        <w:t xml:space="preserve"> bei dem Punkt </w:t>
      </w:r>
      <w:proofErr w:type="spellStart"/>
      <w:r w:rsidR="000B42B4">
        <w:t>Deploymen</w:t>
      </w:r>
      <w:r>
        <w:t>t</w:t>
      </w:r>
      <w:proofErr w:type="spellEnd"/>
      <w:r>
        <w:t xml:space="preserve"> das </w:t>
      </w:r>
      <w:proofErr w:type="spellStart"/>
      <w:r>
        <w:t>Gradle</w:t>
      </w:r>
      <w:proofErr w:type="spellEnd"/>
      <w:r>
        <w:t xml:space="preserve"> Artefakt hinzugefügt werden,</w:t>
      </w:r>
      <w:r w:rsidR="000B42B4">
        <w:t xml:space="preserve"> z.B. „</w:t>
      </w:r>
      <w:proofErr w:type="spellStart"/>
      <w:r w:rsidR="000B42B4">
        <w:t>Gradle</w:t>
      </w:r>
      <w:proofErr w:type="spellEnd"/>
      <w:r w:rsidR="000B42B4">
        <w:t xml:space="preserve">: </w:t>
      </w:r>
      <w:proofErr w:type="spellStart"/>
      <w:r w:rsidR="000B42B4">
        <w:t>hsb</w:t>
      </w:r>
      <w:proofErr w:type="spellEnd"/>
      <w:r w:rsidR="000B42B4">
        <w:t xml:space="preserve"> </w:t>
      </w:r>
      <w:proofErr w:type="spellStart"/>
      <w:r w:rsidR="000B42B4">
        <w:t>Graddle</w:t>
      </w:r>
      <w:proofErr w:type="spellEnd"/>
      <w:r w:rsidR="000B42B4">
        <w:t xml:space="preserve"> </w:t>
      </w:r>
      <w:proofErr w:type="spellStart"/>
      <w:r w:rsidR="000B42B4">
        <w:t>test</w:t>
      </w:r>
      <w:proofErr w:type="spellEnd"/>
      <w:r w:rsidR="000B42B4">
        <w:t xml:space="preserve">: </w:t>
      </w:r>
      <w:proofErr w:type="spellStart"/>
      <w:r w:rsidR="000B42B4">
        <w:t>Graddle</w:t>
      </w:r>
      <w:proofErr w:type="spellEnd"/>
      <w:r w:rsidR="000B42B4">
        <w:t xml:space="preserve"> </w:t>
      </w:r>
      <w:proofErr w:type="spellStart"/>
      <w:r w:rsidR="000B42B4">
        <w:t>test</w:t>
      </w:r>
      <w:proofErr w:type="spellEnd"/>
      <w:r w:rsidR="000B42B4">
        <w:t xml:space="preserve"> -.0: </w:t>
      </w:r>
      <w:proofErr w:type="spellStart"/>
      <w:r w:rsidR="000B42B4">
        <w:t>SNAPSHOT.war</w:t>
      </w:r>
      <w:proofErr w:type="spellEnd"/>
      <w:r w:rsidR="000B42B4">
        <w:t>“</w:t>
      </w:r>
      <w:r>
        <w:t>.</w:t>
      </w:r>
    </w:p>
    <w:p w14:paraId="3814D2FE" w14:textId="1D6BB943" w:rsidR="000B42B4" w:rsidRDefault="000F2DFA" w:rsidP="000B42B4">
      <w:r>
        <w:t>Anschließend</w:t>
      </w:r>
      <w:r w:rsidR="000B42B4">
        <w:t xml:space="preserve"> erscheint unten in dem Feld </w:t>
      </w:r>
      <w:proofErr w:type="spellStart"/>
      <w:r w:rsidR="000B42B4">
        <w:t>before</w:t>
      </w:r>
      <w:proofErr w:type="spellEnd"/>
      <w:r w:rsidR="000B42B4">
        <w:t xml:space="preserve"> Launch: </w:t>
      </w:r>
      <w:proofErr w:type="spellStart"/>
      <w:r w:rsidR="000B42B4">
        <w:t>Make</w:t>
      </w:r>
      <w:proofErr w:type="spellEnd"/>
      <w:r w:rsidR="000B42B4">
        <w:t xml:space="preserve">, </w:t>
      </w:r>
      <w:proofErr w:type="spellStart"/>
      <w:r w:rsidR="000B42B4">
        <w:t>Build</w:t>
      </w:r>
      <w:proofErr w:type="spellEnd"/>
      <w:r w:rsidR="000B42B4">
        <w:t xml:space="preserve"> </w:t>
      </w:r>
      <w:proofErr w:type="spellStart"/>
      <w:r w:rsidR="000B42B4">
        <w:t>Artefact</w:t>
      </w:r>
      <w:proofErr w:type="spellEnd"/>
      <w:r w:rsidR="000B42B4">
        <w:t>.</w:t>
      </w:r>
    </w:p>
    <w:p w14:paraId="1E0E6C79" w14:textId="189B8562" w:rsidR="000B42B4" w:rsidRDefault="000F2DFA" w:rsidP="000B42B4">
      <w:r>
        <w:t>Nun kann</w:t>
      </w:r>
      <w:r w:rsidR="000B42B4">
        <w:t xml:space="preserve"> das ges</w:t>
      </w:r>
      <w:r>
        <w:t xml:space="preserve">amte Projekt auf dem </w:t>
      </w:r>
      <w:proofErr w:type="spellStart"/>
      <w:r>
        <w:t>Tomcat</w:t>
      </w:r>
      <w:proofErr w:type="spellEnd"/>
      <w:r>
        <w:t>-Server mit einem Klick</w:t>
      </w:r>
      <w:r w:rsidR="00153BE1">
        <w:t xml:space="preserve"> auf</w:t>
      </w:r>
      <w:r w:rsidR="000B42B4">
        <w:t xml:space="preserve"> R</w:t>
      </w:r>
      <w:r>
        <w:t>un gestartet werden</w:t>
      </w:r>
      <w:r w:rsidR="00153BE1">
        <w:t>. E</w:t>
      </w:r>
      <w:r w:rsidR="000B42B4">
        <w:t>s öf</w:t>
      </w:r>
      <w:r w:rsidR="00153BE1">
        <w:t xml:space="preserve">fnet sich automatisch die </w:t>
      </w:r>
      <w:proofErr w:type="spellStart"/>
      <w:r w:rsidR="00153BE1">
        <w:t>Localhost</w:t>
      </w:r>
      <w:proofErr w:type="spellEnd"/>
      <w:r w:rsidR="00153BE1">
        <w:t>-Seite</w:t>
      </w:r>
      <w:r w:rsidR="000B42B4">
        <w:t xml:space="preserve"> im Browser.</w:t>
      </w:r>
    </w:p>
    <w:p w14:paraId="33A35A63" w14:textId="0422EE29" w:rsidR="00074409" w:rsidRDefault="000F2DFA" w:rsidP="000B42B4">
      <w:r>
        <w:t xml:space="preserve">Alternativ, wenn nur die </w:t>
      </w:r>
      <w:proofErr w:type="spellStart"/>
      <w:r>
        <w:t>XXX.war</w:t>
      </w:r>
      <w:proofErr w:type="spellEnd"/>
      <w:r>
        <w:t xml:space="preserve"> Datei vorhanden ist, kann</w:t>
      </w:r>
      <w:r w:rsidR="000B42B4">
        <w:t xml:space="preserve"> diese einfach in d</w:t>
      </w:r>
      <w:r>
        <w:t xml:space="preserve">as </w:t>
      </w:r>
      <w:proofErr w:type="spellStart"/>
      <w:r>
        <w:t>Tomcat</w:t>
      </w:r>
      <w:proofErr w:type="spellEnd"/>
      <w:r>
        <w:t>/</w:t>
      </w:r>
      <w:proofErr w:type="spellStart"/>
      <w:r>
        <w:t>Webapps</w:t>
      </w:r>
      <w:proofErr w:type="spellEnd"/>
      <w:r>
        <w:t xml:space="preserve"> Verzeichnis gelegt, der </w:t>
      </w:r>
      <w:r w:rsidR="000B42B4">
        <w:t xml:space="preserve">Server </w:t>
      </w:r>
      <w:r>
        <w:t>gestartet</w:t>
      </w:r>
      <w:r w:rsidR="000B42B4">
        <w:t xml:space="preserve"> und dann im Browser über loc</w:t>
      </w:r>
      <w:r>
        <w:t>alhost:8080/XXX darauf zugegriffen werden</w:t>
      </w:r>
      <w:r w:rsidR="000B42B4">
        <w:t>.</w:t>
      </w:r>
    </w:p>
    <w:p w14:paraId="1CCF4628" w14:textId="77777777" w:rsidR="00257818" w:rsidRDefault="00257818" w:rsidP="00074409">
      <w:pPr>
        <w:pStyle w:val="berschrift2"/>
      </w:pPr>
      <w:bookmarkStart w:id="19" w:name="_Toc300054129"/>
      <w:r>
        <w:t>3.4 Konfiguration der Datenbank</w:t>
      </w:r>
      <w:bookmarkEnd w:id="19"/>
    </w:p>
    <w:p w14:paraId="60CC5C57" w14:textId="38B43368" w:rsidR="00105D0C" w:rsidRDefault="00105D0C" w:rsidP="00105D0C">
      <w:r>
        <w:t>Für die Konfiguration der Datenbank die der Anwendung zugrunde liegt müssen fol</w:t>
      </w:r>
      <w:r w:rsidR="00153BE1">
        <w:t xml:space="preserve">gende Schritte befolgt werden: </w:t>
      </w:r>
    </w:p>
    <w:p w14:paraId="1AFF5C7C" w14:textId="3AE7B2E7" w:rsidR="00105D0C" w:rsidRDefault="00105D0C" w:rsidP="00153BE1">
      <w:pPr>
        <w:pStyle w:val="Listenabsatz"/>
        <w:numPr>
          <w:ilvl w:val="0"/>
          <w:numId w:val="17"/>
        </w:numPr>
      </w:pPr>
      <w:r>
        <w:t xml:space="preserve">MySQL </w:t>
      </w:r>
      <w:proofErr w:type="spellStart"/>
      <w:r>
        <w:t>Workbench</w:t>
      </w:r>
      <w:proofErr w:type="spellEnd"/>
      <w:r>
        <w:t xml:space="preserve"> muss installiert werden. </w:t>
      </w:r>
    </w:p>
    <w:p w14:paraId="518BC395" w14:textId="6A15B6D5" w:rsidR="00105D0C" w:rsidRDefault="00105D0C" w:rsidP="00153BE1">
      <w:pPr>
        <w:pStyle w:val="Listenabsatz"/>
        <w:numPr>
          <w:ilvl w:val="0"/>
          <w:numId w:val="17"/>
        </w:numPr>
      </w:pPr>
      <w:r>
        <w:t xml:space="preserve">In der MySQL </w:t>
      </w:r>
      <w:proofErr w:type="spellStart"/>
      <w:r>
        <w:t>Workbench</w:t>
      </w:r>
      <w:proofErr w:type="spellEnd"/>
      <w:r>
        <w:t xml:space="preserve"> muss eine neue SQL Connection und Server erstellt werden.</w:t>
      </w:r>
    </w:p>
    <w:p w14:paraId="79DB105B" w14:textId="60A608C8" w:rsidR="00105D0C" w:rsidRDefault="00105D0C" w:rsidP="00105D0C">
      <w:r>
        <w:t xml:space="preserve">Um die Verbindung zum lokalen Datenbankserver zu </w:t>
      </w:r>
      <w:proofErr w:type="spellStart"/>
      <w:r>
        <w:t>gewähleisten</w:t>
      </w:r>
      <w:proofErr w:type="spellEnd"/>
      <w:r>
        <w:t xml:space="preserve"> muss ein lokaler MySQL Server auf dem Rechner laufen. Bei Windows kann es wichtig sein die "mysqld.exe" mit </w:t>
      </w:r>
      <w:proofErr w:type="spellStart"/>
      <w:r>
        <w:t>Administratorrecheten</w:t>
      </w:r>
      <w:proofErr w:type="spellEnd"/>
      <w:r>
        <w:t xml:space="preserve"> zu starten. Diese Datei findet man unter der MySQL Ordnerstruktur in "MySQL\MySQL Server 5.6\bin". </w:t>
      </w:r>
    </w:p>
    <w:p w14:paraId="640F5C1B" w14:textId="617630FB" w:rsidR="00105D0C" w:rsidRDefault="00105D0C" w:rsidP="00105D0C">
      <w:pPr>
        <w:pStyle w:val="Listenabsatz"/>
        <w:numPr>
          <w:ilvl w:val="0"/>
          <w:numId w:val="15"/>
        </w:numPr>
      </w:pPr>
      <w:r>
        <w:t xml:space="preserve">In der Verbindung kann dann eine Query </w:t>
      </w:r>
      <w:r w:rsidR="00153BE1">
        <w:t>geöffnet werden</w:t>
      </w:r>
    </w:p>
    <w:p w14:paraId="01137303" w14:textId="2F29FDB4" w:rsidR="00105D0C" w:rsidRDefault="00105D0C" w:rsidP="00105D0C">
      <w:pPr>
        <w:pStyle w:val="Listenabsatz"/>
        <w:numPr>
          <w:ilvl w:val="0"/>
          <w:numId w:val="15"/>
        </w:numPr>
      </w:pPr>
      <w:r>
        <w:t>In dieser Query muss lediglich der gesamte Inhalt der Textdatei "SQLStatementsZusammengefasst.txt" kopiert und ausgeführt werden. Diese Query setzt dann die gesamte Datenbank auf und füllt diese mit Beispieldatensätzen.</w:t>
      </w:r>
    </w:p>
    <w:p w14:paraId="2924E7F2" w14:textId="622FD909" w:rsidR="00105D0C" w:rsidRPr="00074409" w:rsidRDefault="00105D0C" w:rsidP="00105D0C">
      <w:r>
        <w:t>Nachdem diese Schritte erfolgreich durchgeführt werden kann die Anwendung installiert und gestartet werden.</w:t>
      </w:r>
    </w:p>
    <w:sectPr w:rsidR="00105D0C" w:rsidRPr="00074409" w:rsidSect="006256CD">
      <w:footerReference w:type="even" r:id="rId21"/>
      <w:footerReference w:type="default" r:id="rId22"/>
      <w:pgSz w:w="12240" w:h="15840"/>
      <w:pgMar w:top="1417" w:right="1417" w:bottom="1134" w:left="1417" w:header="720" w:footer="720" w:gutter="0"/>
      <w:cols w:space="720"/>
      <w:noEndnote/>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BE7A4F" w14:textId="77777777" w:rsidR="008862AC" w:rsidRDefault="008862AC" w:rsidP="00074409">
      <w:r>
        <w:separator/>
      </w:r>
    </w:p>
  </w:endnote>
  <w:endnote w:type="continuationSeparator" w:id="0">
    <w:p w14:paraId="3A9F255B" w14:textId="77777777" w:rsidR="008862AC" w:rsidRDefault="008862AC" w:rsidP="00074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80"/>
    <w:family w:val="auto"/>
    <w:pitch w:val="default"/>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8458DD" w14:textId="77777777" w:rsidR="008862AC" w:rsidRDefault="008862AC" w:rsidP="000D3708">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7051C197" w14:textId="77777777" w:rsidR="008862AC" w:rsidRDefault="008862AC" w:rsidP="00074409">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82E383" w14:textId="77777777" w:rsidR="008862AC" w:rsidRDefault="008862AC" w:rsidP="000D3708">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520B84">
      <w:rPr>
        <w:rStyle w:val="Seitenzahl"/>
        <w:noProof/>
      </w:rPr>
      <w:t>20</w:t>
    </w:r>
    <w:r>
      <w:rPr>
        <w:rStyle w:val="Seitenzahl"/>
      </w:rPr>
      <w:fldChar w:fldCharType="end"/>
    </w:r>
  </w:p>
  <w:p w14:paraId="775EEA42" w14:textId="77777777" w:rsidR="008862AC" w:rsidRDefault="008862AC" w:rsidP="00074409">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7A94FB" w14:textId="77777777" w:rsidR="008862AC" w:rsidRDefault="008862AC" w:rsidP="00074409">
      <w:r>
        <w:separator/>
      </w:r>
    </w:p>
  </w:footnote>
  <w:footnote w:type="continuationSeparator" w:id="0">
    <w:p w14:paraId="1AA9DF3D" w14:textId="77777777" w:rsidR="008862AC" w:rsidRDefault="008862AC" w:rsidP="000744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7"/>
    <w:multiLevelType w:val="multilevel"/>
    <w:tmpl w:val="00000007"/>
    <w:name w:val="WW8Num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8"/>
    <w:multiLevelType w:val="multilevel"/>
    <w:tmpl w:val="00000008"/>
    <w:name w:val="WW8Num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9"/>
    <w:multiLevelType w:val="multilevel"/>
    <w:tmpl w:val="00000009"/>
    <w:name w:val="WW8Num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C"/>
    <w:multiLevelType w:val="multilevel"/>
    <w:tmpl w:val="0000000C"/>
    <w:name w:val="WW8Num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D"/>
    <w:multiLevelType w:val="multilevel"/>
    <w:tmpl w:val="0000000D"/>
    <w:name w:val="WW8Num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0000000E"/>
    <w:multiLevelType w:val="multilevel"/>
    <w:tmpl w:val="0000000E"/>
    <w:name w:val="WW8Num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33422610"/>
    <w:multiLevelType w:val="hybridMultilevel"/>
    <w:tmpl w:val="3D1229AC"/>
    <w:lvl w:ilvl="0" w:tplc="EE280D40">
      <w:numFmt w:val="bullet"/>
      <w:lvlText w:val="-"/>
      <w:lvlJc w:val="left"/>
      <w:pPr>
        <w:ind w:left="106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3741FDA"/>
    <w:multiLevelType w:val="hybridMultilevel"/>
    <w:tmpl w:val="2870DAE2"/>
    <w:lvl w:ilvl="0" w:tplc="EE280D40">
      <w:numFmt w:val="bullet"/>
      <w:lvlText w:val="-"/>
      <w:lvlJc w:val="left"/>
      <w:pPr>
        <w:ind w:left="106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3046D38"/>
    <w:multiLevelType w:val="hybridMultilevel"/>
    <w:tmpl w:val="B9568E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5C62207"/>
    <w:multiLevelType w:val="hybridMultilevel"/>
    <w:tmpl w:val="C330A86E"/>
    <w:lvl w:ilvl="0" w:tplc="EE280D40">
      <w:numFmt w:val="bullet"/>
      <w:lvlText w:val="-"/>
      <w:lvlJc w:val="left"/>
      <w:pPr>
        <w:ind w:left="1060" w:hanging="360"/>
      </w:pPr>
      <w:rPr>
        <w:rFonts w:ascii="Cambria" w:eastAsiaTheme="minorEastAsia" w:hAnsi="Cambria" w:cstheme="minorBidi" w:hint="default"/>
      </w:rPr>
    </w:lvl>
    <w:lvl w:ilvl="1" w:tplc="04070003" w:tentative="1">
      <w:start w:val="1"/>
      <w:numFmt w:val="bullet"/>
      <w:lvlText w:val="o"/>
      <w:lvlJc w:val="left"/>
      <w:pPr>
        <w:ind w:left="1780" w:hanging="360"/>
      </w:pPr>
      <w:rPr>
        <w:rFonts w:ascii="Courier New" w:hAnsi="Courier New" w:hint="default"/>
      </w:rPr>
    </w:lvl>
    <w:lvl w:ilvl="2" w:tplc="04070005" w:tentative="1">
      <w:start w:val="1"/>
      <w:numFmt w:val="bullet"/>
      <w:lvlText w:val=""/>
      <w:lvlJc w:val="left"/>
      <w:pPr>
        <w:ind w:left="2500" w:hanging="360"/>
      </w:pPr>
      <w:rPr>
        <w:rFonts w:ascii="Wingdings" w:hAnsi="Wingdings" w:hint="default"/>
      </w:rPr>
    </w:lvl>
    <w:lvl w:ilvl="3" w:tplc="04070001" w:tentative="1">
      <w:start w:val="1"/>
      <w:numFmt w:val="bullet"/>
      <w:lvlText w:val=""/>
      <w:lvlJc w:val="left"/>
      <w:pPr>
        <w:ind w:left="3220" w:hanging="360"/>
      </w:pPr>
      <w:rPr>
        <w:rFonts w:ascii="Symbol" w:hAnsi="Symbol" w:hint="default"/>
      </w:rPr>
    </w:lvl>
    <w:lvl w:ilvl="4" w:tplc="04070003" w:tentative="1">
      <w:start w:val="1"/>
      <w:numFmt w:val="bullet"/>
      <w:lvlText w:val="o"/>
      <w:lvlJc w:val="left"/>
      <w:pPr>
        <w:ind w:left="3940" w:hanging="360"/>
      </w:pPr>
      <w:rPr>
        <w:rFonts w:ascii="Courier New" w:hAnsi="Courier New" w:hint="default"/>
      </w:rPr>
    </w:lvl>
    <w:lvl w:ilvl="5" w:tplc="04070005" w:tentative="1">
      <w:start w:val="1"/>
      <w:numFmt w:val="bullet"/>
      <w:lvlText w:val=""/>
      <w:lvlJc w:val="left"/>
      <w:pPr>
        <w:ind w:left="4660" w:hanging="360"/>
      </w:pPr>
      <w:rPr>
        <w:rFonts w:ascii="Wingdings" w:hAnsi="Wingdings" w:hint="default"/>
      </w:rPr>
    </w:lvl>
    <w:lvl w:ilvl="6" w:tplc="04070001" w:tentative="1">
      <w:start w:val="1"/>
      <w:numFmt w:val="bullet"/>
      <w:lvlText w:val=""/>
      <w:lvlJc w:val="left"/>
      <w:pPr>
        <w:ind w:left="5380" w:hanging="360"/>
      </w:pPr>
      <w:rPr>
        <w:rFonts w:ascii="Symbol" w:hAnsi="Symbol" w:hint="default"/>
      </w:rPr>
    </w:lvl>
    <w:lvl w:ilvl="7" w:tplc="04070003" w:tentative="1">
      <w:start w:val="1"/>
      <w:numFmt w:val="bullet"/>
      <w:lvlText w:val="o"/>
      <w:lvlJc w:val="left"/>
      <w:pPr>
        <w:ind w:left="6100" w:hanging="360"/>
      </w:pPr>
      <w:rPr>
        <w:rFonts w:ascii="Courier New" w:hAnsi="Courier New" w:hint="default"/>
      </w:rPr>
    </w:lvl>
    <w:lvl w:ilvl="8" w:tplc="04070005" w:tentative="1">
      <w:start w:val="1"/>
      <w:numFmt w:val="bullet"/>
      <w:lvlText w:val=""/>
      <w:lvlJc w:val="left"/>
      <w:pPr>
        <w:ind w:left="6820" w:hanging="360"/>
      </w:pPr>
      <w:rPr>
        <w:rFonts w:ascii="Wingdings" w:hAnsi="Wingdings" w:hint="default"/>
      </w:rPr>
    </w:lvl>
  </w:abstractNum>
  <w:num w:numId="1">
    <w:abstractNumId w:val="0"/>
  </w:num>
  <w:num w:numId="2">
    <w:abstractNumId w:val="15"/>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6"/>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818"/>
    <w:rsid w:val="000657C9"/>
    <w:rsid w:val="00074409"/>
    <w:rsid w:val="000B42B4"/>
    <w:rsid w:val="000C6DCF"/>
    <w:rsid w:val="000D3708"/>
    <w:rsid w:val="000F095A"/>
    <w:rsid w:val="000F2DFA"/>
    <w:rsid w:val="00105D0C"/>
    <w:rsid w:val="001403BF"/>
    <w:rsid w:val="00153BE1"/>
    <w:rsid w:val="00177153"/>
    <w:rsid w:val="001A2C8D"/>
    <w:rsid w:val="001D2A08"/>
    <w:rsid w:val="001E40FA"/>
    <w:rsid w:val="001F5330"/>
    <w:rsid w:val="0021733B"/>
    <w:rsid w:val="002311E7"/>
    <w:rsid w:val="00257818"/>
    <w:rsid w:val="00290F2F"/>
    <w:rsid w:val="002D53F0"/>
    <w:rsid w:val="002F5329"/>
    <w:rsid w:val="00346844"/>
    <w:rsid w:val="00372442"/>
    <w:rsid w:val="00380707"/>
    <w:rsid w:val="003C310F"/>
    <w:rsid w:val="003E493E"/>
    <w:rsid w:val="003F3412"/>
    <w:rsid w:val="00425763"/>
    <w:rsid w:val="00425CD0"/>
    <w:rsid w:val="00430CF3"/>
    <w:rsid w:val="00435315"/>
    <w:rsid w:val="004400A0"/>
    <w:rsid w:val="00495B6E"/>
    <w:rsid w:val="004C252A"/>
    <w:rsid w:val="004D0C86"/>
    <w:rsid w:val="004D3DBA"/>
    <w:rsid w:val="004F56DB"/>
    <w:rsid w:val="00502833"/>
    <w:rsid w:val="005069F8"/>
    <w:rsid w:val="00520B84"/>
    <w:rsid w:val="00530B56"/>
    <w:rsid w:val="005B2C8B"/>
    <w:rsid w:val="005C768B"/>
    <w:rsid w:val="006256CD"/>
    <w:rsid w:val="00680834"/>
    <w:rsid w:val="00697FE4"/>
    <w:rsid w:val="006E1831"/>
    <w:rsid w:val="007237C1"/>
    <w:rsid w:val="007359B9"/>
    <w:rsid w:val="00743AFE"/>
    <w:rsid w:val="0076305B"/>
    <w:rsid w:val="0076365C"/>
    <w:rsid w:val="007C3CF6"/>
    <w:rsid w:val="00823451"/>
    <w:rsid w:val="0084007F"/>
    <w:rsid w:val="008518CD"/>
    <w:rsid w:val="008539E6"/>
    <w:rsid w:val="008577C4"/>
    <w:rsid w:val="00860081"/>
    <w:rsid w:val="008862AC"/>
    <w:rsid w:val="00895A50"/>
    <w:rsid w:val="008C2843"/>
    <w:rsid w:val="008C7161"/>
    <w:rsid w:val="008E5536"/>
    <w:rsid w:val="008F1E94"/>
    <w:rsid w:val="009528FC"/>
    <w:rsid w:val="009717BB"/>
    <w:rsid w:val="00982245"/>
    <w:rsid w:val="00A12893"/>
    <w:rsid w:val="00A754D5"/>
    <w:rsid w:val="00A96201"/>
    <w:rsid w:val="00AB2F0D"/>
    <w:rsid w:val="00AF05E1"/>
    <w:rsid w:val="00B20A60"/>
    <w:rsid w:val="00B5766A"/>
    <w:rsid w:val="00B76BCB"/>
    <w:rsid w:val="00C07370"/>
    <w:rsid w:val="00C81B10"/>
    <w:rsid w:val="00CA185C"/>
    <w:rsid w:val="00CA58D6"/>
    <w:rsid w:val="00CE3D4B"/>
    <w:rsid w:val="00CF4B09"/>
    <w:rsid w:val="00D3253B"/>
    <w:rsid w:val="00D40B0B"/>
    <w:rsid w:val="00D80A31"/>
    <w:rsid w:val="00D94813"/>
    <w:rsid w:val="00DB4D67"/>
    <w:rsid w:val="00DB6A7C"/>
    <w:rsid w:val="00DD49E6"/>
    <w:rsid w:val="00DD5BF0"/>
    <w:rsid w:val="00DF0A08"/>
    <w:rsid w:val="00E15E0F"/>
    <w:rsid w:val="00E37F06"/>
    <w:rsid w:val="00E90043"/>
    <w:rsid w:val="00F170AF"/>
    <w:rsid w:val="00F54204"/>
    <w:rsid w:val="00F6217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8ED332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35315"/>
    <w:pPr>
      <w:spacing w:after="120" w:line="360" w:lineRule="auto"/>
    </w:pPr>
  </w:style>
  <w:style w:type="paragraph" w:styleId="berschrift1">
    <w:name w:val="heading 1"/>
    <w:basedOn w:val="Standard"/>
    <w:next w:val="Standard"/>
    <w:link w:val="berschrift1Zeichen"/>
    <w:uiPriority w:val="9"/>
    <w:qFormat/>
    <w:rsid w:val="00A754D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0744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074409"/>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257818"/>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257818"/>
    <w:rPr>
      <w:rFonts w:ascii="Lucida Grande" w:hAnsi="Lucida Grande" w:cs="Lucida Grande"/>
      <w:sz w:val="18"/>
      <w:szCs w:val="18"/>
    </w:rPr>
  </w:style>
  <w:style w:type="paragraph" w:styleId="KeinLeerraum">
    <w:name w:val="No Spacing"/>
    <w:link w:val="KeinLeerraumZeichen"/>
    <w:qFormat/>
    <w:rsid w:val="00257818"/>
    <w:rPr>
      <w:rFonts w:ascii="PMingLiU" w:hAnsi="PMingLiU"/>
      <w:sz w:val="22"/>
      <w:szCs w:val="22"/>
    </w:rPr>
  </w:style>
  <w:style w:type="character" w:customStyle="1" w:styleId="KeinLeerraumZeichen">
    <w:name w:val="Kein Leerraum Zeichen"/>
    <w:basedOn w:val="Absatzstandardschriftart"/>
    <w:link w:val="KeinLeerraum"/>
    <w:rsid w:val="00257818"/>
    <w:rPr>
      <w:rFonts w:ascii="PMingLiU" w:hAnsi="PMingLiU"/>
      <w:sz w:val="22"/>
      <w:szCs w:val="22"/>
    </w:rPr>
  </w:style>
  <w:style w:type="table" w:styleId="Tabellenraster">
    <w:name w:val="Table Grid"/>
    <w:basedOn w:val="NormaleTabelle"/>
    <w:uiPriority w:val="59"/>
    <w:rsid w:val="00257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A754D5"/>
    <w:rPr>
      <w:rFonts w:asciiTheme="majorHAnsi" w:eastAsiaTheme="majorEastAsia" w:hAnsiTheme="majorHAnsi" w:cstheme="majorBidi"/>
      <w:b/>
      <w:bCs/>
      <w:color w:val="345A8A" w:themeColor="accent1" w:themeShade="B5"/>
      <w:sz w:val="32"/>
      <w:szCs w:val="32"/>
    </w:rPr>
  </w:style>
  <w:style w:type="paragraph" w:styleId="Inhaltsverzeichnisberschrift">
    <w:name w:val="TOC Heading"/>
    <w:basedOn w:val="berschrift1"/>
    <w:next w:val="Standard"/>
    <w:uiPriority w:val="39"/>
    <w:unhideWhenUsed/>
    <w:qFormat/>
    <w:rsid w:val="00A754D5"/>
    <w:pPr>
      <w:spacing w:line="276" w:lineRule="auto"/>
      <w:outlineLvl w:val="9"/>
    </w:pPr>
    <w:rPr>
      <w:color w:val="365F91" w:themeColor="accent1" w:themeShade="BF"/>
      <w:sz w:val="28"/>
      <w:szCs w:val="28"/>
    </w:rPr>
  </w:style>
  <w:style w:type="paragraph" w:styleId="Verzeichnis1">
    <w:name w:val="toc 1"/>
    <w:basedOn w:val="Standard"/>
    <w:next w:val="Standard"/>
    <w:autoRedefine/>
    <w:uiPriority w:val="39"/>
    <w:unhideWhenUsed/>
    <w:rsid w:val="00A754D5"/>
    <w:pPr>
      <w:spacing w:before="120"/>
    </w:pPr>
    <w:rPr>
      <w:b/>
    </w:rPr>
  </w:style>
  <w:style w:type="paragraph" w:styleId="Verzeichnis2">
    <w:name w:val="toc 2"/>
    <w:basedOn w:val="Standard"/>
    <w:next w:val="Standard"/>
    <w:autoRedefine/>
    <w:uiPriority w:val="39"/>
    <w:unhideWhenUsed/>
    <w:rsid w:val="00A754D5"/>
    <w:pPr>
      <w:ind w:left="240"/>
    </w:pPr>
    <w:rPr>
      <w:b/>
      <w:sz w:val="22"/>
      <w:szCs w:val="22"/>
    </w:rPr>
  </w:style>
  <w:style w:type="paragraph" w:styleId="Verzeichnis3">
    <w:name w:val="toc 3"/>
    <w:basedOn w:val="Standard"/>
    <w:next w:val="Standard"/>
    <w:autoRedefine/>
    <w:uiPriority w:val="39"/>
    <w:unhideWhenUsed/>
    <w:rsid w:val="00A754D5"/>
    <w:pPr>
      <w:ind w:left="480"/>
    </w:pPr>
    <w:rPr>
      <w:sz w:val="22"/>
      <w:szCs w:val="22"/>
    </w:rPr>
  </w:style>
  <w:style w:type="paragraph" w:styleId="Verzeichnis4">
    <w:name w:val="toc 4"/>
    <w:basedOn w:val="Standard"/>
    <w:next w:val="Standard"/>
    <w:autoRedefine/>
    <w:uiPriority w:val="39"/>
    <w:semiHidden/>
    <w:unhideWhenUsed/>
    <w:rsid w:val="00A754D5"/>
    <w:pPr>
      <w:ind w:left="720"/>
    </w:pPr>
    <w:rPr>
      <w:sz w:val="20"/>
      <w:szCs w:val="20"/>
    </w:rPr>
  </w:style>
  <w:style w:type="paragraph" w:styleId="Verzeichnis5">
    <w:name w:val="toc 5"/>
    <w:basedOn w:val="Standard"/>
    <w:next w:val="Standard"/>
    <w:autoRedefine/>
    <w:uiPriority w:val="39"/>
    <w:semiHidden/>
    <w:unhideWhenUsed/>
    <w:rsid w:val="00A754D5"/>
    <w:pPr>
      <w:ind w:left="960"/>
    </w:pPr>
    <w:rPr>
      <w:sz w:val="20"/>
      <w:szCs w:val="20"/>
    </w:rPr>
  </w:style>
  <w:style w:type="paragraph" w:styleId="Verzeichnis6">
    <w:name w:val="toc 6"/>
    <w:basedOn w:val="Standard"/>
    <w:next w:val="Standard"/>
    <w:autoRedefine/>
    <w:uiPriority w:val="39"/>
    <w:semiHidden/>
    <w:unhideWhenUsed/>
    <w:rsid w:val="00A754D5"/>
    <w:pPr>
      <w:ind w:left="1200"/>
    </w:pPr>
    <w:rPr>
      <w:sz w:val="20"/>
      <w:szCs w:val="20"/>
    </w:rPr>
  </w:style>
  <w:style w:type="paragraph" w:styleId="Verzeichnis7">
    <w:name w:val="toc 7"/>
    <w:basedOn w:val="Standard"/>
    <w:next w:val="Standard"/>
    <w:autoRedefine/>
    <w:uiPriority w:val="39"/>
    <w:semiHidden/>
    <w:unhideWhenUsed/>
    <w:rsid w:val="00A754D5"/>
    <w:pPr>
      <w:ind w:left="1440"/>
    </w:pPr>
    <w:rPr>
      <w:sz w:val="20"/>
      <w:szCs w:val="20"/>
    </w:rPr>
  </w:style>
  <w:style w:type="paragraph" w:styleId="Verzeichnis8">
    <w:name w:val="toc 8"/>
    <w:basedOn w:val="Standard"/>
    <w:next w:val="Standard"/>
    <w:autoRedefine/>
    <w:uiPriority w:val="39"/>
    <w:semiHidden/>
    <w:unhideWhenUsed/>
    <w:rsid w:val="00A754D5"/>
    <w:pPr>
      <w:ind w:left="1680"/>
    </w:pPr>
    <w:rPr>
      <w:sz w:val="20"/>
      <w:szCs w:val="20"/>
    </w:rPr>
  </w:style>
  <w:style w:type="paragraph" w:styleId="Verzeichnis9">
    <w:name w:val="toc 9"/>
    <w:basedOn w:val="Standard"/>
    <w:next w:val="Standard"/>
    <w:autoRedefine/>
    <w:uiPriority w:val="39"/>
    <w:semiHidden/>
    <w:unhideWhenUsed/>
    <w:rsid w:val="00A754D5"/>
    <w:pPr>
      <w:ind w:left="1920"/>
    </w:pPr>
    <w:rPr>
      <w:sz w:val="20"/>
      <w:szCs w:val="20"/>
    </w:rPr>
  </w:style>
  <w:style w:type="character" w:customStyle="1" w:styleId="berschrift2Zeichen">
    <w:name w:val="Überschrift 2 Zeichen"/>
    <w:basedOn w:val="Absatzstandardschriftart"/>
    <w:link w:val="berschrift2"/>
    <w:uiPriority w:val="9"/>
    <w:rsid w:val="00074409"/>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074409"/>
    <w:rPr>
      <w:rFonts w:asciiTheme="majorHAnsi" w:eastAsiaTheme="majorEastAsia" w:hAnsiTheme="majorHAnsi" w:cstheme="majorBidi"/>
      <w:b/>
      <w:bCs/>
      <w:color w:val="4F81BD" w:themeColor="accent1"/>
    </w:rPr>
  </w:style>
  <w:style w:type="paragraph" w:styleId="Fuzeile">
    <w:name w:val="footer"/>
    <w:basedOn w:val="Standard"/>
    <w:link w:val="FuzeileZeichen"/>
    <w:uiPriority w:val="99"/>
    <w:unhideWhenUsed/>
    <w:rsid w:val="00074409"/>
    <w:pPr>
      <w:tabs>
        <w:tab w:val="center" w:pos="4536"/>
        <w:tab w:val="right" w:pos="9072"/>
      </w:tabs>
    </w:pPr>
  </w:style>
  <w:style w:type="character" w:customStyle="1" w:styleId="FuzeileZeichen">
    <w:name w:val="Fußzeile Zeichen"/>
    <w:basedOn w:val="Absatzstandardschriftart"/>
    <w:link w:val="Fuzeile"/>
    <w:uiPriority w:val="99"/>
    <w:rsid w:val="00074409"/>
  </w:style>
  <w:style w:type="character" w:styleId="Seitenzahl">
    <w:name w:val="page number"/>
    <w:basedOn w:val="Absatzstandardschriftart"/>
    <w:uiPriority w:val="99"/>
    <w:semiHidden/>
    <w:unhideWhenUsed/>
    <w:rsid w:val="00074409"/>
  </w:style>
  <w:style w:type="paragraph" w:styleId="Listenabsatz">
    <w:name w:val="List Paragraph"/>
    <w:basedOn w:val="Standard"/>
    <w:uiPriority w:val="34"/>
    <w:qFormat/>
    <w:rsid w:val="000F095A"/>
    <w:pPr>
      <w:ind w:left="720"/>
      <w:contextualSpacing/>
    </w:pPr>
  </w:style>
  <w:style w:type="paragraph" w:styleId="Kopfzeile">
    <w:name w:val="header"/>
    <w:basedOn w:val="Standard"/>
    <w:link w:val="KopfzeileZeichen"/>
    <w:uiPriority w:val="99"/>
    <w:unhideWhenUsed/>
    <w:rsid w:val="006256CD"/>
    <w:pPr>
      <w:tabs>
        <w:tab w:val="center" w:pos="4536"/>
        <w:tab w:val="right" w:pos="9072"/>
      </w:tabs>
      <w:spacing w:after="0"/>
    </w:pPr>
  </w:style>
  <w:style w:type="character" w:customStyle="1" w:styleId="KopfzeileZeichen">
    <w:name w:val="Kopfzeile Zeichen"/>
    <w:basedOn w:val="Absatzstandardschriftart"/>
    <w:link w:val="Kopfzeile"/>
    <w:uiPriority w:val="99"/>
    <w:rsid w:val="006256CD"/>
  </w:style>
  <w:style w:type="paragraph" w:styleId="Beschriftung">
    <w:name w:val="caption"/>
    <w:basedOn w:val="Standard"/>
    <w:next w:val="Standard"/>
    <w:uiPriority w:val="35"/>
    <w:unhideWhenUsed/>
    <w:qFormat/>
    <w:rsid w:val="00D80A31"/>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35315"/>
    <w:pPr>
      <w:spacing w:after="120" w:line="360" w:lineRule="auto"/>
    </w:pPr>
  </w:style>
  <w:style w:type="paragraph" w:styleId="berschrift1">
    <w:name w:val="heading 1"/>
    <w:basedOn w:val="Standard"/>
    <w:next w:val="Standard"/>
    <w:link w:val="berschrift1Zeichen"/>
    <w:uiPriority w:val="9"/>
    <w:qFormat/>
    <w:rsid w:val="00A754D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0744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074409"/>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257818"/>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257818"/>
    <w:rPr>
      <w:rFonts w:ascii="Lucida Grande" w:hAnsi="Lucida Grande" w:cs="Lucida Grande"/>
      <w:sz w:val="18"/>
      <w:szCs w:val="18"/>
    </w:rPr>
  </w:style>
  <w:style w:type="paragraph" w:styleId="KeinLeerraum">
    <w:name w:val="No Spacing"/>
    <w:link w:val="KeinLeerraumZeichen"/>
    <w:qFormat/>
    <w:rsid w:val="00257818"/>
    <w:rPr>
      <w:rFonts w:ascii="PMingLiU" w:hAnsi="PMingLiU"/>
      <w:sz w:val="22"/>
      <w:szCs w:val="22"/>
    </w:rPr>
  </w:style>
  <w:style w:type="character" w:customStyle="1" w:styleId="KeinLeerraumZeichen">
    <w:name w:val="Kein Leerraum Zeichen"/>
    <w:basedOn w:val="Absatzstandardschriftart"/>
    <w:link w:val="KeinLeerraum"/>
    <w:rsid w:val="00257818"/>
    <w:rPr>
      <w:rFonts w:ascii="PMingLiU" w:hAnsi="PMingLiU"/>
      <w:sz w:val="22"/>
      <w:szCs w:val="22"/>
    </w:rPr>
  </w:style>
  <w:style w:type="table" w:styleId="Tabellenraster">
    <w:name w:val="Table Grid"/>
    <w:basedOn w:val="NormaleTabelle"/>
    <w:uiPriority w:val="59"/>
    <w:rsid w:val="00257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A754D5"/>
    <w:rPr>
      <w:rFonts w:asciiTheme="majorHAnsi" w:eastAsiaTheme="majorEastAsia" w:hAnsiTheme="majorHAnsi" w:cstheme="majorBidi"/>
      <w:b/>
      <w:bCs/>
      <w:color w:val="345A8A" w:themeColor="accent1" w:themeShade="B5"/>
      <w:sz w:val="32"/>
      <w:szCs w:val="32"/>
    </w:rPr>
  </w:style>
  <w:style w:type="paragraph" w:styleId="Inhaltsverzeichnisberschrift">
    <w:name w:val="TOC Heading"/>
    <w:basedOn w:val="berschrift1"/>
    <w:next w:val="Standard"/>
    <w:uiPriority w:val="39"/>
    <w:unhideWhenUsed/>
    <w:qFormat/>
    <w:rsid w:val="00A754D5"/>
    <w:pPr>
      <w:spacing w:line="276" w:lineRule="auto"/>
      <w:outlineLvl w:val="9"/>
    </w:pPr>
    <w:rPr>
      <w:color w:val="365F91" w:themeColor="accent1" w:themeShade="BF"/>
      <w:sz w:val="28"/>
      <w:szCs w:val="28"/>
    </w:rPr>
  </w:style>
  <w:style w:type="paragraph" w:styleId="Verzeichnis1">
    <w:name w:val="toc 1"/>
    <w:basedOn w:val="Standard"/>
    <w:next w:val="Standard"/>
    <w:autoRedefine/>
    <w:uiPriority w:val="39"/>
    <w:unhideWhenUsed/>
    <w:rsid w:val="00A754D5"/>
    <w:pPr>
      <w:spacing w:before="120"/>
    </w:pPr>
    <w:rPr>
      <w:b/>
    </w:rPr>
  </w:style>
  <w:style w:type="paragraph" w:styleId="Verzeichnis2">
    <w:name w:val="toc 2"/>
    <w:basedOn w:val="Standard"/>
    <w:next w:val="Standard"/>
    <w:autoRedefine/>
    <w:uiPriority w:val="39"/>
    <w:unhideWhenUsed/>
    <w:rsid w:val="00A754D5"/>
    <w:pPr>
      <w:ind w:left="240"/>
    </w:pPr>
    <w:rPr>
      <w:b/>
      <w:sz w:val="22"/>
      <w:szCs w:val="22"/>
    </w:rPr>
  </w:style>
  <w:style w:type="paragraph" w:styleId="Verzeichnis3">
    <w:name w:val="toc 3"/>
    <w:basedOn w:val="Standard"/>
    <w:next w:val="Standard"/>
    <w:autoRedefine/>
    <w:uiPriority w:val="39"/>
    <w:unhideWhenUsed/>
    <w:rsid w:val="00A754D5"/>
    <w:pPr>
      <w:ind w:left="480"/>
    </w:pPr>
    <w:rPr>
      <w:sz w:val="22"/>
      <w:szCs w:val="22"/>
    </w:rPr>
  </w:style>
  <w:style w:type="paragraph" w:styleId="Verzeichnis4">
    <w:name w:val="toc 4"/>
    <w:basedOn w:val="Standard"/>
    <w:next w:val="Standard"/>
    <w:autoRedefine/>
    <w:uiPriority w:val="39"/>
    <w:semiHidden/>
    <w:unhideWhenUsed/>
    <w:rsid w:val="00A754D5"/>
    <w:pPr>
      <w:ind w:left="720"/>
    </w:pPr>
    <w:rPr>
      <w:sz w:val="20"/>
      <w:szCs w:val="20"/>
    </w:rPr>
  </w:style>
  <w:style w:type="paragraph" w:styleId="Verzeichnis5">
    <w:name w:val="toc 5"/>
    <w:basedOn w:val="Standard"/>
    <w:next w:val="Standard"/>
    <w:autoRedefine/>
    <w:uiPriority w:val="39"/>
    <w:semiHidden/>
    <w:unhideWhenUsed/>
    <w:rsid w:val="00A754D5"/>
    <w:pPr>
      <w:ind w:left="960"/>
    </w:pPr>
    <w:rPr>
      <w:sz w:val="20"/>
      <w:szCs w:val="20"/>
    </w:rPr>
  </w:style>
  <w:style w:type="paragraph" w:styleId="Verzeichnis6">
    <w:name w:val="toc 6"/>
    <w:basedOn w:val="Standard"/>
    <w:next w:val="Standard"/>
    <w:autoRedefine/>
    <w:uiPriority w:val="39"/>
    <w:semiHidden/>
    <w:unhideWhenUsed/>
    <w:rsid w:val="00A754D5"/>
    <w:pPr>
      <w:ind w:left="1200"/>
    </w:pPr>
    <w:rPr>
      <w:sz w:val="20"/>
      <w:szCs w:val="20"/>
    </w:rPr>
  </w:style>
  <w:style w:type="paragraph" w:styleId="Verzeichnis7">
    <w:name w:val="toc 7"/>
    <w:basedOn w:val="Standard"/>
    <w:next w:val="Standard"/>
    <w:autoRedefine/>
    <w:uiPriority w:val="39"/>
    <w:semiHidden/>
    <w:unhideWhenUsed/>
    <w:rsid w:val="00A754D5"/>
    <w:pPr>
      <w:ind w:left="1440"/>
    </w:pPr>
    <w:rPr>
      <w:sz w:val="20"/>
      <w:szCs w:val="20"/>
    </w:rPr>
  </w:style>
  <w:style w:type="paragraph" w:styleId="Verzeichnis8">
    <w:name w:val="toc 8"/>
    <w:basedOn w:val="Standard"/>
    <w:next w:val="Standard"/>
    <w:autoRedefine/>
    <w:uiPriority w:val="39"/>
    <w:semiHidden/>
    <w:unhideWhenUsed/>
    <w:rsid w:val="00A754D5"/>
    <w:pPr>
      <w:ind w:left="1680"/>
    </w:pPr>
    <w:rPr>
      <w:sz w:val="20"/>
      <w:szCs w:val="20"/>
    </w:rPr>
  </w:style>
  <w:style w:type="paragraph" w:styleId="Verzeichnis9">
    <w:name w:val="toc 9"/>
    <w:basedOn w:val="Standard"/>
    <w:next w:val="Standard"/>
    <w:autoRedefine/>
    <w:uiPriority w:val="39"/>
    <w:semiHidden/>
    <w:unhideWhenUsed/>
    <w:rsid w:val="00A754D5"/>
    <w:pPr>
      <w:ind w:left="1920"/>
    </w:pPr>
    <w:rPr>
      <w:sz w:val="20"/>
      <w:szCs w:val="20"/>
    </w:rPr>
  </w:style>
  <w:style w:type="character" w:customStyle="1" w:styleId="berschrift2Zeichen">
    <w:name w:val="Überschrift 2 Zeichen"/>
    <w:basedOn w:val="Absatzstandardschriftart"/>
    <w:link w:val="berschrift2"/>
    <w:uiPriority w:val="9"/>
    <w:rsid w:val="00074409"/>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074409"/>
    <w:rPr>
      <w:rFonts w:asciiTheme="majorHAnsi" w:eastAsiaTheme="majorEastAsia" w:hAnsiTheme="majorHAnsi" w:cstheme="majorBidi"/>
      <w:b/>
      <w:bCs/>
      <w:color w:val="4F81BD" w:themeColor="accent1"/>
    </w:rPr>
  </w:style>
  <w:style w:type="paragraph" w:styleId="Fuzeile">
    <w:name w:val="footer"/>
    <w:basedOn w:val="Standard"/>
    <w:link w:val="FuzeileZeichen"/>
    <w:uiPriority w:val="99"/>
    <w:unhideWhenUsed/>
    <w:rsid w:val="00074409"/>
    <w:pPr>
      <w:tabs>
        <w:tab w:val="center" w:pos="4536"/>
        <w:tab w:val="right" w:pos="9072"/>
      </w:tabs>
    </w:pPr>
  </w:style>
  <w:style w:type="character" w:customStyle="1" w:styleId="FuzeileZeichen">
    <w:name w:val="Fußzeile Zeichen"/>
    <w:basedOn w:val="Absatzstandardschriftart"/>
    <w:link w:val="Fuzeile"/>
    <w:uiPriority w:val="99"/>
    <w:rsid w:val="00074409"/>
  </w:style>
  <w:style w:type="character" w:styleId="Seitenzahl">
    <w:name w:val="page number"/>
    <w:basedOn w:val="Absatzstandardschriftart"/>
    <w:uiPriority w:val="99"/>
    <w:semiHidden/>
    <w:unhideWhenUsed/>
    <w:rsid w:val="00074409"/>
  </w:style>
  <w:style w:type="paragraph" w:styleId="Listenabsatz">
    <w:name w:val="List Paragraph"/>
    <w:basedOn w:val="Standard"/>
    <w:uiPriority w:val="34"/>
    <w:qFormat/>
    <w:rsid w:val="000F095A"/>
    <w:pPr>
      <w:ind w:left="720"/>
      <w:contextualSpacing/>
    </w:pPr>
  </w:style>
  <w:style w:type="paragraph" w:styleId="Kopfzeile">
    <w:name w:val="header"/>
    <w:basedOn w:val="Standard"/>
    <w:link w:val="KopfzeileZeichen"/>
    <w:uiPriority w:val="99"/>
    <w:unhideWhenUsed/>
    <w:rsid w:val="006256CD"/>
    <w:pPr>
      <w:tabs>
        <w:tab w:val="center" w:pos="4536"/>
        <w:tab w:val="right" w:pos="9072"/>
      </w:tabs>
      <w:spacing w:after="0"/>
    </w:pPr>
  </w:style>
  <w:style w:type="character" w:customStyle="1" w:styleId="KopfzeileZeichen">
    <w:name w:val="Kopfzeile Zeichen"/>
    <w:basedOn w:val="Absatzstandardschriftart"/>
    <w:link w:val="Kopfzeile"/>
    <w:uiPriority w:val="99"/>
    <w:rsid w:val="006256CD"/>
  </w:style>
  <w:style w:type="paragraph" w:styleId="Beschriftung">
    <w:name w:val="caption"/>
    <w:basedOn w:val="Standard"/>
    <w:next w:val="Standard"/>
    <w:uiPriority w:val="35"/>
    <w:unhideWhenUsed/>
    <w:qFormat/>
    <w:rsid w:val="00D80A31"/>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gif"/><Relationship Id="rId20" Type="http://schemas.openxmlformats.org/officeDocument/2006/relationships/image" Target="media/image12.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0DB916-EDF8-714C-8D7E-B3E9B9DAC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2708</Words>
  <Characters>17061</Characters>
  <Application>Microsoft Macintosh Word</Application>
  <DocSecurity>0</DocSecurity>
  <Lines>142</Lines>
  <Paragraphs>39</Paragraphs>
  <ScaleCrop>false</ScaleCrop>
  <Company/>
  <LinksUpToDate>false</LinksUpToDate>
  <CharactersWithSpaces>19730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Bammann</dc:creator>
  <cp:keywords/>
  <dc:description/>
  <cp:lastModifiedBy>Oliver Bammann</cp:lastModifiedBy>
  <cp:revision>32</cp:revision>
  <cp:lastPrinted>2015-07-27T14:12:00Z</cp:lastPrinted>
  <dcterms:created xsi:type="dcterms:W3CDTF">2015-07-25T09:52:00Z</dcterms:created>
  <dcterms:modified xsi:type="dcterms:W3CDTF">2015-08-02T11:35:00Z</dcterms:modified>
</cp:coreProperties>
</file>