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280593">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55824E32" w14:textId="77777777" w:rsidR="007237C1"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7237C1">
            <w:rPr>
              <w:noProof/>
            </w:rPr>
            <w:t>1. Spezifikation</w:t>
          </w:r>
          <w:r w:rsidR="007237C1">
            <w:rPr>
              <w:noProof/>
            </w:rPr>
            <w:tab/>
          </w:r>
          <w:r w:rsidR="007237C1">
            <w:rPr>
              <w:noProof/>
            </w:rPr>
            <w:fldChar w:fldCharType="begin"/>
          </w:r>
          <w:r w:rsidR="007237C1">
            <w:rPr>
              <w:noProof/>
            </w:rPr>
            <w:instrText xml:space="preserve"> PAGEREF _Toc300054111 \h </w:instrText>
          </w:r>
          <w:r w:rsidR="007237C1">
            <w:rPr>
              <w:noProof/>
            </w:rPr>
          </w:r>
          <w:r w:rsidR="007237C1">
            <w:rPr>
              <w:noProof/>
            </w:rPr>
            <w:fldChar w:fldCharType="separate"/>
          </w:r>
          <w:r w:rsidR="007237C1">
            <w:rPr>
              <w:noProof/>
            </w:rPr>
            <w:t>3</w:t>
          </w:r>
          <w:r w:rsidR="007237C1">
            <w:rPr>
              <w:noProof/>
            </w:rPr>
            <w:fldChar w:fldCharType="end"/>
          </w:r>
        </w:p>
        <w:p w14:paraId="02FEAC35" w14:textId="77777777" w:rsidR="007237C1" w:rsidRDefault="007237C1">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_Toc300054112 \h </w:instrText>
          </w:r>
          <w:r>
            <w:rPr>
              <w:noProof/>
            </w:rPr>
          </w:r>
          <w:r>
            <w:rPr>
              <w:noProof/>
            </w:rPr>
            <w:fldChar w:fldCharType="separate"/>
          </w:r>
          <w:r>
            <w:rPr>
              <w:noProof/>
            </w:rPr>
            <w:t>3</w:t>
          </w:r>
          <w:r>
            <w:rPr>
              <w:noProof/>
            </w:rPr>
            <w:fldChar w:fldCharType="end"/>
          </w:r>
        </w:p>
        <w:p w14:paraId="7F213123" w14:textId="77777777" w:rsidR="007237C1" w:rsidRDefault="007237C1">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_Toc300054113 \h </w:instrText>
          </w:r>
          <w:r>
            <w:rPr>
              <w:noProof/>
            </w:rPr>
          </w:r>
          <w:r>
            <w:rPr>
              <w:noProof/>
            </w:rPr>
            <w:fldChar w:fldCharType="separate"/>
          </w:r>
          <w:r>
            <w:rPr>
              <w:noProof/>
            </w:rPr>
            <w:t>4</w:t>
          </w:r>
          <w:r>
            <w:rPr>
              <w:noProof/>
            </w:rPr>
            <w:fldChar w:fldCharType="end"/>
          </w:r>
        </w:p>
        <w:p w14:paraId="3766FB49" w14:textId="77777777" w:rsidR="007237C1" w:rsidRDefault="007237C1">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_Toc300054114 \h </w:instrText>
          </w:r>
          <w:r>
            <w:rPr>
              <w:noProof/>
            </w:rPr>
          </w:r>
          <w:r>
            <w:rPr>
              <w:noProof/>
            </w:rPr>
            <w:fldChar w:fldCharType="separate"/>
          </w:r>
          <w:r>
            <w:rPr>
              <w:noProof/>
            </w:rPr>
            <w:t>4</w:t>
          </w:r>
          <w:r>
            <w:rPr>
              <w:noProof/>
            </w:rPr>
            <w:fldChar w:fldCharType="end"/>
          </w:r>
        </w:p>
        <w:p w14:paraId="04C2FBC3" w14:textId="77777777" w:rsidR="007237C1" w:rsidRDefault="007237C1">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_Toc300054115 \h </w:instrText>
          </w:r>
          <w:r>
            <w:rPr>
              <w:noProof/>
            </w:rPr>
          </w:r>
          <w:r>
            <w:rPr>
              <w:noProof/>
            </w:rPr>
            <w:fldChar w:fldCharType="separate"/>
          </w:r>
          <w:r>
            <w:rPr>
              <w:noProof/>
            </w:rPr>
            <w:t>6</w:t>
          </w:r>
          <w:r>
            <w:rPr>
              <w:noProof/>
            </w:rPr>
            <w:fldChar w:fldCharType="end"/>
          </w:r>
        </w:p>
        <w:p w14:paraId="47410BF5" w14:textId="77777777" w:rsidR="007237C1" w:rsidRDefault="007237C1">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_Toc300054116 \h </w:instrText>
          </w:r>
          <w:r>
            <w:rPr>
              <w:noProof/>
            </w:rPr>
          </w:r>
          <w:r>
            <w:rPr>
              <w:noProof/>
            </w:rPr>
            <w:fldChar w:fldCharType="separate"/>
          </w:r>
          <w:r>
            <w:rPr>
              <w:noProof/>
            </w:rPr>
            <w:t>11</w:t>
          </w:r>
          <w:r>
            <w:rPr>
              <w:noProof/>
            </w:rPr>
            <w:fldChar w:fldCharType="end"/>
          </w:r>
        </w:p>
        <w:p w14:paraId="25747E9D" w14:textId="77777777" w:rsidR="007237C1" w:rsidRDefault="007237C1">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_Toc300054117 \h </w:instrText>
          </w:r>
          <w:r>
            <w:rPr>
              <w:noProof/>
            </w:rPr>
          </w:r>
          <w:r>
            <w:rPr>
              <w:noProof/>
            </w:rPr>
            <w:fldChar w:fldCharType="separate"/>
          </w:r>
          <w:r>
            <w:rPr>
              <w:noProof/>
            </w:rPr>
            <w:t>11</w:t>
          </w:r>
          <w:r>
            <w:rPr>
              <w:noProof/>
            </w:rPr>
            <w:fldChar w:fldCharType="end"/>
          </w:r>
        </w:p>
        <w:p w14:paraId="012A00E4" w14:textId="77777777" w:rsidR="007237C1" w:rsidRDefault="007237C1">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_Toc300054118 \h </w:instrText>
          </w:r>
          <w:r>
            <w:rPr>
              <w:noProof/>
            </w:rPr>
          </w:r>
          <w:r>
            <w:rPr>
              <w:noProof/>
            </w:rPr>
            <w:fldChar w:fldCharType="separate"/>
          </w:r>
          <w:r>
            <w:rPr>
              <w:noProof/>
            </w:rPr>
            <w:t>13</w:t>
          </w:r>
          <w:r>
            <w:rPr>
              <w:noProof/>
            </w:rPr>
            <w:fldChar w:fldCharType="end"/>
          </w:r>
        </w:p>
        <w:p w14:paraId="4370D29D" w14:textId="77777777" w:rsidR="007237C1" w:rsidRDefault="007237C1">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_Toc300054119 \h </w:instrText>
          </w:r>
          <w:r>
            <w:rPr>
              <w:noProof/>
            </w:rPr>
          </w:r>
          <w:r>
            <w:rPr>
              <w:noProof/>
            </w:rPr>
            <w:fldChar w:fldCharType="separate"/>
          </w:r>
          <w:r>
            <w:rPr>
              <w:noProof/>
            </w:rPr>
            <w:t>14</w:t>
          </w:r>
          <w:r>
            <w:rPr>
              <w:noProof/>
            </w:rPr>
            <w:fldChar w:fldCharType="end"/>
          </w:r>
        </w:p>
        <w:p w14:paraId="5A4CBC2F" w14:textId="77777777" w:rsidR="007237C1" w:rsidRDefault="007237C1">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_Toc300054120 \h </w:instrText>
          </w:r>
          <w:r>
            <w:rPr>
              <w:noProof/>
            </w:rPr>
          </w:r>
          <w:r>
            <w:rPr>
              <w:noProof/>
            </w:rPr>
            <w:fldChar w:fldCharType="separate"/>
          </w:r>
          <w:r>
            <w:rPr>
              <w:noProof/>
            </w:rPr>
            <w:t>15</w:t>
          </w:r>
          <w:r>
            <w:rPr>
              <w:noProof/>
            </w:rPr>
            <w:fldChar w:fldCharType="end"/>
          </w:r>
        </w:p>
        <w:p w14:paraId="4CDC32A3" w14:textId="77777777" w:rsidR="007237C1" w:rsidRDefault="007237C1">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_Toc300054121 \h </w:instrText>
          </w:r>
          <w:r>
            <w:rPr>
              <w:noProof/>
            </w:rPr>
          </w:r>
          <w:r>
            <w:rPr>
              <w:noProof/>
            </w:rPr>
            <w:fldChar w:fldCharType="separate"/>
          </w:r>
          <w:r>
            <w:rPr>
              <w:noProof/>
            </w:rPr>
            <w:t>16</w:t>
          </w:r>
          <w:r>
            <w:rPr>
              <w:noProof/>
            </w:rPr>
            <w:fldChar w:fldCharType="end"/>
          </w:r>
        </w:p>
        <w:p w14:paraId="368F6FB5" w14:textId="77777777" w:rsidR="007237C1" w:rsidRDefault="007237C1">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_Toc300054122 \h </w:instrText>
          </w:r>
          <w:r>
            <w:rPr>
              <w:noProof/>
            </w:rPr>
          </w:r>
          <w:r>
            <w:rPr>
              <w:noProof/>
            </w:rPr>
            <w:fldChar w:fldCharType="separate"/>
          </w:r>
          <w:r>
            <w:rPr>
              <w:noProof/>
            </w:rPr>
            <w:t>16</w:t>
          </w:r>
          <w:r>
            <w:rPr>
              <w:noProof/>
            </w:rPr>
            <w:fldChar w:fldCharType="end"/>
          </w:r>
        </w:p>
        <w:p w14:paraId="37BD3A16" w14:textId="77777777" w:rsidR="007237C1" w:rsidRDefault="007237C1">
          <w:pPr>
            <w:pStyle w:val="Verzeichnis3"/>
            <w:tabs>
              <w:tab w:val="right" w:leader="dot" w:pos="9396"/>
            </w:tabs>
            <w:rPr>
              <w:noProof/>
              <w:sz w:val="24"/>
              <w:szCs w:val="24"/>
              <w:lang w:eastAsia="ja-JP"/>
            </w:rPr>
          </w:pPr>
          <w:r>
            <w:rPr>
              <w:noProof/>
            </w:rPr>
            <w:t xml:space="preserve">3.1.1 Entwicklungsumgebung: </w:t>
          </w:r>
          <w:r w:rsidRPr="00F8787A">
            <w:rPr>
              <w:i/>
              <w:noProof/>
            </w:rPr>
            <w:t>Intellij</w:t>
          </w:r>
          <w:r>
            <w:rPr>
              <w:noProof/>
            </w:rPr>
            <w:tab/>
          </w:r>
          <w:r>
            <w:rPr>
              <w:noProof/>
            </w:rPr>
            <w:fldChar w:fldCharType="begin"/>
          </w:r>
          <w:r>
            <w:rPr>
              <w:noProof/>
            </w:rPr>
            <w:instrText xml:space="preserve"> PAGEREF _Toc300054123 \h </w:instrText>
          </w:r>
          <w:r>
            <w:rPr>
              <w:noProof/>
            </w:rPr>
          </w:r>
          <w:r>
            <w:rPr>
              <w:noProof/>
            </w:rPr>
            <w:fldChar w:fldCharType="separate"/>
          </w:r>
          <w:r>
            <w:rPr>
              <w:noProof/>
            </w:rPr>
            <w:t>16</w:t>
          </w:r>
          <w:r>
            <w:rPr>
              <w:noProof/>
            </w:rPr>
            <w:fldChar w:fldCharType="end"/>
          </w:r>
        </w:p>
        <w:p w14:paraId="716A34D5" w14:textId="77777777" w:rsidR="007237C1" w:rsidRDefault="007237C1">
          <w:pPr>
            <w:pStyle w:val="Verzeichnis3"/>
            <w:tabs>
              <w:tab w:val="right" w:leader="dot" w:pos="9396"/>
            </w:tabs>
            <w:rPr>
              <w:noProof/>
              <w:sz w:val="24"/>
              <w:szCs w:val="24"/>
              <w:lang w:eastAsia="ja-JP"/>
            </w:rPr>
          </w:pPr>
          <w:r>
            <w:rPr>
              <w:noProof/>
            </w:rPr>
            <w:t xml:space="preserve">3.1.2 Versionskontrollsystem: </w:t>
          </w:r>
          <w:r w:rsidRPr="00F8787A">
            <w:rPr>
              <w:i/>
              <w:noProof/>
            </w:rPr>
            <w:t>Git</w:t>
          </w:r>
          <w:r>
            <w:rPr>
              <w:noProof/>
            </w:rPr>
            <w:tab/>
          </w:r>
          <w:r>
            <w:rPr>
              <w:noProof/>
            </w:rPr>
            <w:fldChar w:fldCharType="begin"/>
          </w:r>
          <w:r>
            <w:rPr>
              <w:noProof/>
            </w:rPr>
            <w:instrText xml:space="preserve"> PAGEREF _Toc300054124 \h </w:instrText>
          </w:r>
          <w:r>
            <w:rPr>
              <w:noProof/>
            </w:rPr>
          </w:r>
          <w:r>
            <w:rPr>
              <w:noProof/>
            </w:rPr>
            <w:fldChar w:fldCharType="separate"/>
          </w:r>
          <w:r>
            <w:rPr>
              <w:noProof/>
            </w:rPr>
            <w:t>16</w:t>
          </w:r>
          <w:r>
            <w:rPr>
              <w:noProof/>
            </w:rPr>
            <w:fldChar w:fldCharType="end"/>
          </w:r>
        </w:p>
        <w:p w14:paraId="1279BD3A" w14:textId="77777777" w:rsidR="007237C1" w:rsidRDefault="007237C1">
          <w:pPr>
            <w:pStyle w:val="Verzeichnis3"/>
            <w:tabs>
              <w:tab w:val="right" w:leader="dot" w:pos="9396"/>
            </w:tabs>
            <w:rPr>
              <w:noProof/>
              <w:sz w:val="24"/>
              <w:szCs w:val="24"/>
              <w:lang w:eastAsia="ja-JP"/>
            </w:rPr>
          </w:pPr>
          <w:r>
            <w:rPr>
              <w:noProof/>
            </w:rPr>
            <w:t xml:space="preserve">3.1.3 Buildautomatisierungswerkzeug: </w:t>
          </w:r>
          <w:r w:rsidRPr="00F8787A">
            <w:rPr>
              <w:i/>
              <w:noProof/>
            </w:rPr>
            <w:t>Gradle</w:t>
          </w:r>
          <w:r>
            <w:rPr>
              <w:noProof/>
            </w:rPr>
            <w:tab/>
          </w:r>
          <w:r>
            <w:rPr>
              <w:noProof/>
            </w:rPr>
            <w:fldChar w:fldCharType="begin"/>
          </w:r>
          <w:r>
            <w:rPr>
              <w:noProof/>
            </w:rPr>
            <w:instrText xml:space="preserve"> PAGEREF _Toc300054125 \h </w:instrText>
          </w:r>
          <w:r>
            <w:rPr>
              <w:noProof/>
            </w:rPr>
          </w:r>
          <w:r>
            <w:rPr>
              <w:noProof/>
            </w:rPr>
            <w:fldChar w:fldCharType="separate"/>
          </w:r>
          <w:r>
            <w:rPr>
              <w:noProof/>
            </w:rPr>
            <w:t>17</w:t>
          </w:r>
          <w:r>
            <w:rPr>
              <w:noProof/>
            </w:rPr>
            <w:fldChar w:fldCharType="end"/>
          </w:r>
        </w:p>
        <w:p w14:paraId="635D18A2" w14:textId="77777777" w:rsidR="007237C1" w:rsidRDefault="007237C1">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_Toc300054126 \h </w:instrText>
          </w:r>
          <w:r>
            <w:rPr>
              <w:noProof/>
            </w:rPr>
          </w:r>
          <w:r>
            <w:rPr>
              <w:noProof/>
            </w:rPr>
            <w:fldChar w:fldCharType="separate"/>
          </w:r>
          <w:r>
            <w:rPr>
              <w:noProof/>
            </w:rPr>
            <w:t>17</w:t>
          </w:r>
          <w:r>
            <w:rPr>
              <w:noProof/>
            </w:rPr>
            <w:fldChar w:fldCharType="end"/>
          </w:r>
        </w:p>
        <w:p w14:paraId="0586F265" w14:textId="77777777" w:rsidR="007237C1" w:rsidRDefault="007237C1">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_Toc300054127 \h </w:instrText>
          </w:r>
          <w:r>
            <w:rPr>
              <w:noProof/>
            </w:rPr>
          </w:r>
          <w:r>
            <w:rPr>
              <w:noProof/>
            </w:rPr>
            <w:fldChar w:fldCharType="separate"/>
          </w:r>
          <w:r>
            <w:rPr>
              <w:noProof/>
            </w:rPr>
            <w:t>17</w:t>
          </w:r>
          <w:r>
            <w:rPr>
              <w:noProof/>
            </w:rPr>
            <w:fldChar w:fldCharType="end"/>
          </w:r>
        </w:p>
        <w:p w14:paraId="250DC39E" w14:textId="77777777" w:rsidR="007237C1" w:rsidRDefault="007237C1">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_Toc300054128 \h </w:instrText>
          </w:r>
          <w:r>
            <w:rPr>
              <w:noProof/>
            </w:rPr>
          </w:r>
          <w:r>
            <w:rPr>
              <w:noProof/>
            </w:rPr>
            <w:fldChar w:fldCharType="separate"/>
          </w:r>
          <w:r>
            <w:rPr>
              <w:noProof/>
            </w:rPr>
            <w:t>17</w:t>
          </w:r>
          <w:r>
            <w:rPr>
              <w:noProof/>
            </w:rPr>
            <w:fldChar w:fldCharType="end"/>
          </w:r>
        </w:p>
        <w:p w14:paraId="1C163D59" w14:textId="77777777" w:rsidR="007237C1" w:rsidRDefault="007237C1">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_Toc300054129 \h </w:instrText>
          </w:r>
          <w:r>
            <w:rPr>
              <w:noProof/>
            </w:rPr>
          </w:r>
          <w:r>
            <w:rPr>
              <w:noProof/>
            </w:rPr>
            <w:fldChar w:fldCharType="separate"/>
          </w:r>
          <w:r>
            <w:rPr>
              <w:noProof/>
            </w:rPr>
            <w:t>18</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300054111"/>
      <w:r>
        <w:t xml:space="preserve">1. </w:t>
      </w:r>
      <w:r w:rsidR="00257818">
        <w:t>Spezifikation</w:t>
      </w:r>
      <w:bookmarkEnd w:id="0"/>
    </w:p>
    <w:p w14:paraId="1C3C349C" w14:textId="074E694B" w:rsidR="007237C1" w:rsidRDefault="007237C1" w:rsidP="003F3412">
      <w:r>
        <w:t>In dem Modul „</w:t>
      </w:r>
      <w:r w:rsidRPr="007237C1">
        <w:t>Datenbankbasierte Web-Anwendungen</w:t>
      </w:r>
      <w:r>
        <w:t>“ wurde diese Anwendung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674A1C3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einen Browser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2129DB40"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betreiben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intuitiv über die Webanwendung möglich.</w:t>
      </w:r>
    </w:p>
    <w:p w14:paraId="1109ACC5" w14:textId="77777777" w:rsidR="00257818" w:rsidRDefault="00257818" w:rsidP="00074409">
      <w:pPr>
        <w:pStyle w:val="berschrift2"/>
      </w:pPr>
      <w:bookmarkStart w:id="1" w:name="_Toc300054112"/>
      <w:r>
        <w:t>1.1 Anforderungen</w:t>
      </w:r>
      <w:bookmarkEnd w:id="1"/>
    </w:p>
    <w:p w14:paraId="3887D6F1" w14:textId="520890DF" w:rsidR="00E90043" w:rsidRDefault="00E90043" w:rsidP="00E90043">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gezeigt. Anschließend werden die tatsächlich umgesetzten Anforderungen mit Hilfe von </w:t>
      </w:r>
      <w:proofErr w:type="spellStart"/>
      <w:r w:rsidR="007C3CF6">
        <w:t>Use</w:t>
      </w:r>
      <w:proofErr w:type="spellEnd"/>
      <w:r w:rsidR="007C3CF6">
        <w:t>-Case Diagrammen dargestellt.</w:t>
      </w:r>
    </w:p>
    <w:p w14:paraId="27EAAE94" w14:textId="77777777" w:rsidR="001D2A08" w:rsidRDefault="001D2A08" w:rsidP="003C310F">
      <w:pPr>
        <w:rPr>
          <w:b/>
        </w:rPr>
      </w:pPr>
    </w:p>
    <w:p w14:paraId="7138361C" w14:textId="77777777" w:rsidR="001D2A08" w:rsidRDefault="001D2A08" w:rsidP="003C310F">
      <w:pPr>
        <w:rPr>
          <w:b/>
        </w:rPr>
      </w:pPr>
    </w:p>
    <w:p w14:paraId="1480C1EA" w14:textId="77777777" w:rsidR="001D2A08" w:rsidRDefault="001D2A08" w:rsidP="003C310F">
      <w:pPr>
        <w:rPr>
          <w:b/>
        </w:rPr>
      </w:pPr>
    </w:p>
    <w:p w14:paraId="2A9BFDA9" w14:textId="77777777" w:rsidR="001D2A08" w:rsidRDefault="001D2A08" w:rsidP="003C310F">
      <w:pPr>
        <w:rPr>
          <w:b/>
        </w:rPr>
      </w:pPr>
    </w:p>
    <w:p w14:paraId="15F67E1A" w14:textId="77777777" w:rsidR="003C310F" w:rsidRPr="003C310F" w:rsidRDefault="003C310F" w:rsidP="003C310F">
      <w:pPr>
        <w:rPr>
          <w:b/>
        </w:rPr>
      </w:pPr>
      <w:r w:rsidRPr="003C310F">
        <w:rPr>
          <w:b/>
        </w:rPr>
        <w:t>Vorgesehene Anforderungen:</w:t>
      </w:r>
    </w:p>
    <w:p w14:paraId="058FB3CF" w14:textId="77777777" w:rsidR="001D2A08" w:rsidRDefault="001D2A08" w:rsidP="001D2A08">
      <w:pPr>
        <w:ind w:left="700" w:hanging="700"/>
      </w:pPr>
      <w:r>
        <w:t>1)</w:t>
      </w:r>
      <w:r>
        <w:tab/>
        <w:t>„Als Mitarbeiter möchte ich Fahrzeuge in die Datenbank eintragen und löschen können, um den Datenbankbestand der Fahrzeuge aktualisieren zu können.“</w:t>
      </w:r>
    </w:p>
    <w:p w14:paraId="74F1BBB3" w14:textId="77777777" w:rsidR="001D2A08" w:rsidRDefault="001D2A08" w:rsidP="001D2A08">
      <w:pPr>
        <w:ind w:left="700" w:hanging="700"/>
      </w:pPr>
      <w:r>
        <w:t>2)</w:t>
      </w:r>
      <w:r>
        <w:tab/>
        <w:t>„Als Mitarbeiter möchte ich für die Autovermietung die Kundenliste einsehen und bearbeiten können, um neue Kunden eintragen zu können und Informationen über diese zu erhalten.“</w:t>
      </w:r>
    </w:p>
    <w:p w14:paraId="78BAC85F" w14:textId="77777777" w:rsidR="001D2A08" w:rsidRDefault="001D2A08" w:rsidP="001D2A08">
      <w:r>
        <w:t>3)</w:t>
      </w:r>
      <w:r>
        <w:tab/>
        <w:t>„Als Kunde möchte ich Fahrzeuge buchen können, um  mobil zu sein.“</w:t>
      </w:r>
    </w:p>
    <w:p w14:paraId="30A5D894" w14:textId="77777777" w:rsidR="001D2A08" w:rsidRDefault="001D2A08" w:rsidP="001D2A08">
      <w:pPr>
        <w:ind w:left="700" w:hanging="700"/>
      </w:pPr>
      <w:r>
        <w:t>4)</w:t>
      </w:r>
      <w:r>
        <w:tab/>
        <w:t>„Als Kunde möchte ich abrufen können, welche Fahrzeuge nicht vermietet sind, um zu prüfen, ob das gewünschte Fahrzeug  für meinen Termin verfügbar ist.“</w:t>
      </w:r>
    </w:p>
    <w:p w14:paraId="6572672D" w14:textId="77777777" w:rsidR="001D2A08" w:rsidRDefault="001D2A08" w:rsidP="001D2A08">
      <w:pPr>
        <w:ind w:left="700" w:hanging="700"/>
      </w:pPr>
      <w:r>
        <w:t>5)</w:t>
      </w:r>
      <w:r>
        <w:tab/>
        <w:t>„Als Kunde möchte ich sehen, welche Fahrzeuge im Fuhrpark vorhanden sind um zu sehen ob die Autovermietung mein gewünschtes Fahrzeug besitzt.“</w:t>
      </w:r>
    </w:p>
    <w:p w14:paraId="70ED1923" w14:textId="1FD7902A" w:rsidR="001D2A08" w:rsidRPr="008862AC" w:rsidRDefault="008862AC" w:rsidP="001D2A08">
      <w:pPr>
        <w:ind w:left="700" w:hanging="700"/>
        <w:rPr>
          <w:b/>
        </w:rPr>
      </w:pPr>
      <w:r w:rsidRPr="008862AC">
        <w:rPr>
          <w:b/>
        </w:rPr>
        <w:t>Umgesetzte Anforderungen:</w:t>
      </w:r>
    </w:p>
    <w:p w14:paraId="03B88D6D" w14:textId="58BA5E78" w:rsidR="00280593" w:rsidRDefault="00280593" w:rsidP="001D2A08">
      <w:r>
        <w:t>Anders als die vorgesehenen Anforderungen</w:t>
      </w:r>
      <w:r w:rsidR="00580FFE">
        <w:t xml:space="preserve"> eins und zwei</w:t>
      </w:r>
      <w:r>
        <w:t xml:space="preserve"> sind von den Mitarbeiterfunktionen lediglich die </w:t>
      </w:r>
      <w:proofErr w:type="spellStart"/>
      <w:r>
        <w:t>Use</w:t>
      </w:r>
      <w:proofErr w:type="spellEnd"/>
      <w:r>
        <w:t xml:space="preserve">-Cases „Kunden anzeigen“, „Termine anzeigen“ und „Fahrzeuge anzeigen“ in der Anwendung umgesetzt. Dazu kann der eingeloggte Kunde in eine Mitarbeitersicht wechseln, um auf diese Funktionen zuzugreifen. Alle CRUD-Funktionen bis auf READ sind dabei entfallen. </w:t>
      </w:r>
      <w:r w:rsidR="000B2111">
        <w:t>Zusätzlich können sich Kunden selbst registrieren.</w:t>
      </w:r>
    </w:p>
    <w:p w14:paraId="12047359" w14:textId="705A5872" w:rsidR="000B2111" w:rsidRDefault="00580FFE" w:rsidP="001D2A08">
      <w:r>
        <w:t>Die Anforderung fünf</w:t>
      </w:r>
      <w:r w:rsidR="000B2111">
        <w:t xml:space="preserve"> ist über den </w:t>
      </w:r>
      <w:proofErr w:type="spellStart"/>
      <w:r w:rsidR="000B2111">
        <w:t>Use</w:t>
      </w:r>
      <w:proofErr w:type="spellEnd"/>
      <w:r w:rsidR="000B2111">
        <w:t>-Case „Fahrzeuge einsehen“ realisiert. Dabei können auch nicht eingeloggte Kunden darauf zugreifen.</w:t>
      </w:r>
    </w:p>
    <w:p w14:paraId="32CC5B5C" w14:textId="21129549" w:rsidR="00580FFE" w:rsidRDefault="006B79CC" w:rsidP="001D2A08">
      <w:r>
        <w:t>Um die Anforderungen drei und vier zu erfüllen kann der Kunde nach erfolgtem Login in der Anwendung Fahrzeuge buchen. Dazu wählt er zunächst den Zeitraum des Termins aus, woraufhin das System die für diesen Zeitraum verfügbaren Fahrzeuge anzeigt. Danach kann der Kunde e</w:t>
      </w:r>
      <w:r w:rsidR="004041A6">
        <w:t>ines dieser Fahrzeuge auswählen und mit diesem den Termin buchen. Das System erstellt dann automatisch eine Rechnung für diesen Termin und weist sie dem Kunden zu.</w:t>
      </w:r>
    </w:p>
    <w:p w14:paraId="243E94F3" w14:textId="3CC09F70" w:rsidR="004041A6" w:rsidRDefault="004041A6" w:rsidP="004041A6">
      <w:r>
        <w:t xml:space="preserve">Um die </w:t>
      </w:r>
      <w:proofErr w:type="spellStart"/>
      <w:r>
        <w:t>Usability</w:t>
      </w:r>
      <w:proofErr w:type="spellEnd"/>
      <w:r>
        <w:t xml:space="preserve"> und die Kundenzufriedenheit zu erhöhen, wurden zusätzlich die </w:t>
      </w:r>
      <w:proofErr w:type="spellStart"/>
      <w:r>
        <w:t>Use</w:t>
      </w:r>
      <w:proofErr w:type="spellEnd"/>
      <w:r>
        <w:t>-Cases „Account bearbeiten“, „Kunde ausloggen“, „Rechnung einsehen“, „Termine einsehen“ und „Termin stornieren“ implementiert.</w:t>
      </w:r>
    </w:p>
    <w:p w14:paraId="60F5D3AE" w14:textId="77777777" w:rsidR="004041A6" w:rsidRDefault="004041A6" w:rsidP="004041A6"/>
    <w:p w14:paraId="2AF186AE" w14:textId="77777777" w:rsidR="008862AC" w:rsidRDefault="008862AC" w:rsidP="008862AC">
      <w:pPr>
        <w:keepNext/>
        <w:widowControl w:val="0"/>
        <w:autoSpaceDE w:val="0"/>
        <w:autoSpaceDN w:val="0"/>
        <w:adjustRightInd w:val="0"/>
        <w:spacing w:before="240"/>
      </w:pPr>
      <w:r>
        <w:rPr>
          <w:rFonts w:ascii="Arial" w:hAnsi="Arial" w:cs="Arial"/>
          <w:b/>
          <w:bCs/>
          <w:noProof/>
        </w:rPr>
        <w:drawing>
          <wp:inline distT="0" distB="0" distL="0" distR="0" wp14:anchorId="00ED3371" wp14:editId="62E5112F">
            <wp:extent cx="5963920" cy="4185920"/>
            <wp:effectExtent l="0" t="0" r="5080" b="5080"/>
            <wp:docPr id="16" name="Bild 16" descr="Macintosh HD:Users:oliverbammann:DatenbankenMI2015:Doku:Dokumentation:Diagramme:Umgesetzte Anforderun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atenbankenMI2015:Doku:Dokumentation:Diagramme:Umgesetzte Anforderung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4185920"/>
                    </a:xfrm>
                    <a:prstGeom prst="rect">
                      <a:avLst/>
                    </a:prstGeom>
                    <a:noFill/>
                    <a:ln>
                      <a:noFill/>
                    </a:ln>
                  </pic:spPr>
                </pic:pic>
              </a:graphicData>
            </a:graphic>
          </wp:inline>
        </w:drawing>
      </w:r>
    </w:p>
    <w:p w14:paraId="18A85E5E" w14:textId="4C668EA9" w:rsidR="00CE3D4B" w:rsidRPr="008862AC" w:rsidRDefault="008862AC" w:rsidP="008862AC">
      <w:pPr>
        <w:pStyle w:val="Beschriftung"/>
        <w:rPr>
          <w:rFonts w:ascii="Arial" w:hAnsi="Arial" w:cs="Arial"/>
        </w:rPr>
      </w:pPr>
      <w:r>
        <w:t xml:space="preserve">Abbildung </w:t>
      </w:r>
      <w:fldSimple w:instr=" SEQ Abbildung \* ARABIC ">
        <w:r>
          <w:rPr>
            <w:noProof/>
          </w:rPr>
          <w:t>1</w:t>
        </w:r>
      </w:fldSimple>
      <w:r w:rsidR="004041A6">
        <w:t xml:space="preserve"> </w:t>
      </w:r>
      <w:proofErr w:type="spellStart"/>
      <w:r w:rsidR="004041A6">
        <w:t>Use</w:t>
      </w:r>
      <w:proofErr w:type="spellEnd"/>
      <w:r w:rsidR="004041A6">
        <w:t>-Case Diagramm u</w:t>
      </w:r>
      <w:r>
        <w:t>mgesetzte Anforderungen</w:t>
      </w:r>
    </w:p>
    <w:p w14:paraId="70B98B80" w14:textId="1929A517" w:rsidR="00CE3D4B" w:rsidRPr="007C3CF6" w:rsidRDefault="00CE3D4B" w:rsidP="007C3CF6">
      <w:r>
        <w:br w:type="page"/>
      </w:r>
    </w:p>
    <w:p w14:paraId="20C7178B" w14:textId="77777777" w:rsidR="00257818" w:rsidRDefault="00074409" w:rsidP="00074409">
      <w:pPr>
        <w:pStyle w:val="berschrift1"/>
      </w:pPr>
      <w:bookmarkStart w:id="2" w:name="_Toc300054113"/>
      <w:r>
        <w:t xml:space="preserve">2. </w:t>
      </w:r>
      <w:r w:rsidR="00257818">
        <w:t>Architektur</w:t>
      </w:r>
      <w:bookmarkEnd w:id="2"/>
    </w:p>
    <w:p w14:paraId="52F54DC6" w14:textId="5D9B42DF"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gezeigt. Daraufhin folgt die Erklärung der </w:t>
      </w:r>
      <w:proofErr w:type="spellStart"/>
      <w:r w:rsidR="003F3412">
        <w:rPr>
          <w:rFonts w:cs="Times New Roman"/>
          <w:iCs/>
        </w:rPr>
        <w:t>Persistenzschicht</w:t>
      </w:r>
      <w:proofErr w:type="spellEnd"/>
      <w:r w:rsidR="003F3412">
        <w:rPr>
          <w:rFonts w:cs="Times New Roman"/>
          <w:iCs/>
        </w:rPr>
        <w:t xml:space="preserve"> und als letzter Punkt wird auf die Präsentationsschicht eingegangen.</w:t>
      </w:r>
    </w:p>
    <w:p w14:paraId="0CF7F44B" w14:textId="7A6F622A" w:rsidR="002F5329" w:rsidRPr="002F5329" w:rsidRDefault="00257818" w:rsidP="00823451">
      <w:pPr>
        <w:pStyle w:val="berschrift2"/>
      </w:pPr>
      <w:bookmarkStart w:id="3" w:name="_Toc300054114"/>
      <w:r>
        <w:t>2.1 Gesamtarchitektur</w:t>
      </w:r>
      <w:bookmarkEnd w:id="3"/>
    </w:p>
    <w:p w14:paraId="2114BBA3" w14:textId="77777777" w:rsidR="00D80A31" w:rsidRDefault="002F5329" w:rsidP="00D80A31">
      <w:pPr>
        <w:keepNext/>
      </w:pPr>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Beschriftung"/>
      </w:pPr>
      <w:r>
        <w:t>Abbildung 2 Klassendiagramm</w:t>
      </w:r>
    </w:p>
    <w:p w14:paraId="291F1BB0"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975FBE4"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2E4D2236" w14:textId="66838B08"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w:t>
      </w:r>
      <w:r w:rsidR="00CE3D4B">
        <w:rPr>
          <w:rFonts w:cs="Times New Roman"/>
          <w:iCs/>
        </w:rPr>
        <w:t xml:space="preserve"> mittels </w:t>
      </w:r>
      <w:proofErr w:type="spellStart"/>
      <w:r w:rsidR="00CE3D4B">
        <w:rPr>
          <w:rFonts w:cs="Times New Roman"/>
          <w:iCs/>
        </w:rPr>
        <w:t>Hibernate</w:t>
      </w:r>
      <w:proofErr w:type="spellEnd"/>
      <w:r w:rsidR="00CE3D4B">
        <w:rPr>
          <w:rFonts w:cs="Times New Roman"/>
          <w:iCs/>
        </w:rPr>
        <w:t>(OR-Mapping) Zugriffe auf die MySQL</w:t>
      </w:r>
      <w:r w:rsidRPr="000F095A">
        <w:rPr>
          <w:rFonts w:cs="Times New Roman"/>
          <w:iCs/>
        </w:rPr>
        <w:t xml:space="preserve"> Datenbank statt.</w:t>
      </w:r>
    </w:p>
    <w:p w14:paraId="602636ED"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3515FC9D" w14:textId="4117050F"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w:t>
      </w:r>
      <w:r w:rsidR="00CE3D4B">
        <w:rPr>
          <w:rFonts w:cs="Times New Roman"/>
          <w:iCs/>
        </w:rPr>
        <w:t xml:space="preserve">. Diese generieren mittels </w:t>
      </w:r>
      <w:proofErr w:type="spellStart"/>
      <w:r w:rsidR="00CE3D4B">
        <w:rPr>
          <w:rFonts w:cs="Times New Roman"/>
          <w:iCs/>
        </w:rPr>
        <w:t>query</w:t>
      </w:r>
      <w:proofErr w:type="spellEnd"/>
      <w:r w:rsidR="00CE3D4B">
        <w:rPr>
          <w:rFonts w:cs="Times New Roman"/>
          <w:iCs/>
        </w:rPr>
        <w:t>-</w:t>
      </w:r>
      <w:r w:rsidRPr="000F095A">
        <w:rPr>
          <w:rFonts w:cs="Times New Roman"/>
          <w:iCs/>
        </w:rPr>
        <w:t>statements die CRUD(Create Read Update Delete) Funktionen.</w:t>
      </w:r>
    </w:p>
    <w:p w14:paraId="2788D6B2"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14C1FF6" w14:textId="1F96CACE" w:rsidR="00CA58D6" w:rsidRPr="00CE3D4B" w:rsidRDefault="00F62173" w:rsidP="0050283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F166413" w14:textId="038850F7" w:rsidR="002F5329" w:rsidRPr="00502833" w:rsidRDefault="00F62173" w:rsidP="0050283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sidR="00502833">
        <w:rPr>
          <w:rFonts w:cs="Times New Roman"/>
          <w:iCs/>
        </w:rPr>
        <w:t xml:space="preserve"> sich</w:t>
      </w:r>
      <w:r w:rsidRPr="000F095A">
        <w:rPr>
          <w:rFonts w:cs="Times New Roman"/>
          <w:iCs/>
        </w:rPr>
        <w:t xml:space="preserve"> in der Präsentationschicht befinden</w:t>
      </w:r>
      <w:r w:rsidR="00502833">
        <w:rPr>
          <w:rFonts w:cs="Times New Roman"/>
          <w:iCs/>
        </w:rPr>
        <w:t>,</w:t>
      </w:r>
      <w:r w:rsidRPr="000F095A">
        <w:rPr>
          <w:rFonts w:cs="Times New Roman"/>
          <w:iCs/>
        </w:rPr>
        <w:t xml:space="preserve"> generieren ein Servle</w:t>
      </w:r>
      <w:r w:rsidR="00502833">
        <w:rPr>
          <w:rFonts w:cs="Times New Roman"/>
          <w:iCs/>
        </w:rPr>
        <w:t>t das HTML ausliefert. So</w:t>
      </w:r>
      <w:r w:rsidRPr="000F095A">
        <w:rPr>
          <w:rFonts w:cs="Times New Roman"/>
          <w:iCs/>
        </w:rPr>
        <w:t xml:space="preserve"> gibt die Präsentationschicht HTTP-Responses zurück.</w:t>
      </w:r>
    </w:p>
    <w:p w14:paraId="090A07DE" w14:textId="77777777" w:rsidR="00257818" w:rsidRDefault="00257818" w:rsidP="00074409">
      <w:pPr>
        <w:pStyle w:val="berschrift2"/>
      </w:pPr>
      <w:bookmarkStart w:id="4" w:name="_Toc300054115"/>
      <w:r>
        <w:t>2.2 Programmabläufe</w:t>
      </w:r>
      <w:bookmarkEnd w:id="4"/>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w:t>
      </w:r>
      <w:proofErr w:type="spellStart"/>
      <w:r w:rsidR="00530B56">
        <w:t>Hibernate</w:t>
      </w:r>
      <w:proofErr w:type="spellEnd"/>
      <w:r w:rsidR="00530B56">
        <w:t xml:space="preserv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Beschriftung"/>
        <w:rPr>
          <w:rFonts w:ascii="Times New Roman" w:hAnsi="Times New Roman" w:cs="Times New Roman"/>
          <w:iCs/>
        </w:rPr>
      </w:pPr>
      <w:r>
        <w:t>Abbildung 3 Aktivitätsdiagramm "Kunde erstellen"</w:t>
      </w:r>
    </w:p>
    <w:p w14:paraId="52355EBB" w14:textId="1C40936D" w:rsidR="001E40FA" w:rsidRDefault="004041A6"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Zum E</w:t>
      </w:r>
      <w:r w:rsidR="00372442">
        <w:rPr>
          <w:rFonts w:ascii="Times New Roman" w:hAnsi="Times New Roman" w:cs="Times New Roman"/>
          <w:iCs/>
        </w:rPr>
        <w:t xml:space="preserv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Pr>
          <w:rFonts w:ascii="Times New Roman" w:hAnsi="Times New Roman" w:cs="Times New Roman"/>
          <w:iCs/>
        </w:rPr>
        <w:t xml:space="preserve">Os die </w:t>
      </w:r>
      <w:proofErr w:type="spellStart"/>
      <w:r>
        <w:rPr>
          <w:rFonts w:ascii="Times New Roman" w:hAnsi="Times New Roman" w:cs="Times New Roman"/>
          <w:iCs/>
        </w:rPr>
        <w:t>add</w:t>
      </w:r>
      <w:proofErr w:type="spellEnd"/>
      <w:r>
        <w:rPr>
          <w:rFonts w:ascii="Times New Roman" w:hAnsi="Times New Roman" w:cs="Times New Roman"/>
          <w:iCs/>
        </w:rPr>
        <w:t>-</w:t>
      </w:r>
      <w:r w:rsidR="00C07370">
        <w:rPr>
          <w:rFonts w:ascii="Times New Roman" w:hAnsi="Times New Roman" w:cs="Times New Roman"/>
          <w:iCs/>
        </w:rPr>
        <w:t xml:space="preserve">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3E8ACA85"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6B31F586" wp14:editId="6A6C2D8E">
            <wp:extent cx="4916170" cy="4696597"/>
            <wp:effectExtent l="0" t="0" r="11430" b="2540"/>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707" cy="4701887"/>
                    </a:xfrm>
                    <a:prstGeom prst="rect">
                      <a:avLst/>
                    </a:prstGeom>
                    <a:noFill/>
                    <a:ln>
                      <a:noFill/>
                    </a:ln>
                  </pic:spPr>
                </pic:pic>
              </a:graphicData>
            </a:graphic>
          </wp:inline>
        </w:drawing>
      </w:r>
    </w:p>
    <w:p w14:paraId="64800ACA" w14:textId="48BDF55C" w:rsidR="001E40FA" w:rsidRDefault="005B2C8B" w:rsidP="005B2C8B">
      <w:pPr>
        <w:pStyle w:val="Beschriftung"/>
        <w:rPr>
          <w:rFonts w:ascii="Times New Roman" w:hAnsi="Times New Roman" w:cs="Times New Roman"/>
          <w:iCs/>
        </w:rPr>
      </w:pPr>
      <w:r>
        <w:t>Abbildung 4 Aktivitätsdiagramm (Einloggen)</w:t>
      </w:r>
    </w:p>
    <w:p w14:paraId="1F2AE5F0" w14:textId="0DE33030" w:rsidR="00895A50" w:rsidRDefault="00C07370"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w:t>
      </w:r>
      <w:r w:rsidR="005B2C8B">
        <w:rPr>
          <w:rFonts w:ascii="Times New Roman" w:hAnsi="Times New Roman" w:cs="Times New Roman"/>
          <w:iCs/>
        </w:rPr>
        <w:t>e</w:t>
      </w:r>
      <w:r w:rsidR="00895A50">
        <w:rPr>
          <w:rFonts w:ascii="Times New Roman" w:hAnsi="Times New Roman" w:cs="Times New Roman"/>
          <w:iCs/>
        </w:rPr>
        <w: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5B2C8B">
        <w:rPr>
          <w:rFonts w:ascii="Times New Roman" w:hAnsi="Times New Roman" w:cs="Times New Roman"/>
          <w:iCs/>
        </w:rPr>
        <w:t xml:space="preserve">doch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w:t>
      </w:r>
      <w:r w:rsidR="005B2C8B">
        <w:rPr>
          <w:rFonts w:ascii="Times New Roman" w:hAnsi="Times New Roman" w:cs="Times New Roman"/>
          <w:iCs/>
        </w:rPr>
        <w:t>, wird ein Bean erstellt und die Kundendaten dort über die</w:t>
      </w:r>
      <w:r w:rsidR="00F170AF">
        <w:rPr>
          <w:rFonts w:ascii="Times New Roman" w:hAnsi="Times New Roman" w:cs="Times New Roman"/>
          <w:iCs/>
        </w:rPr>
        <w:t xml:space="preserve"> Dauer der Session </w:t>
      </w:r>
      <w:r w:rsidR="005B2C8B">
        <w:rPr>
          <w:rFonts w:ascii="Times New Roman" w:hAnsi="Times New Roman" w:cs="Times New Roman"/>
          <w:iCs/>
        </w:rPr>
        <w:t>gespeichert</w:t>
      </w:r>
      <w:r w:rsidR="00F170AF">
        <w:rPr>
          <w:rFonts w:ascii="Times New Roman" w:hAnsi="Times New Roman" w:cs="Times New Roman"/>
          <w:iCs/>
        </w:rPr>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Beschriftung"/>
        <w:rPr>
          <w:rFonts w:ascii="Times New Roman" w:hAnsi="Times New Roman" w:cs="Times New Roman"/>
          <w:iCs/>
        </w:rPr>
      </w:pPr>
      <w:r>
        <w:t>Abbildung 5 Programmcode Ausschnitt "</w:t>
      </w:r>
      <w:proofErr w:type="spellStart"/>
      <w:r>
        <w:t>Beanerstellung</w:t>
      </w:r>
      <w:proofErr w:type="spellEnd"/>
      <w:r>
        <w:t>)</w:t>
      </w:r>
    </w:p>
    <w:p w14:paraId="5853027F" w14:textId="06DB4122" w:rsidR="001E40FA"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Beschriftung"/>
        <w:rPr>
          <w:rFonts w:ascii="Times New Roman" w:hAnsi="Times New Roman" w:cs="Times New Roman"/>
          <w:iCs/>
        </w:rPr>
      </w:pPr>
      <w:r>
        <w:t>Abbildung 6 Aktivitätsdiagramm "Termin bearbeiten"</w:t>
      </w:r>
    </w:p>
    <w:p w14:paraId="509A1A14" w14:textId="6BACABFC" w:rsidR="0021733B" w:rsidRDefault="005B2C8B" w:rsidP="002311E7">
      <w:r>
        <w:t>Zum Verändern</w:t>
      </w:r>
      <w:r w:rsidR="0021733B">
        <w:t xml:space="preserve"> </w:t>
      </w:r>
      <w:r w:rsidR="00C07370">
        <w:t xml:space="preserve">einer </w:t>
      </w:r>
      <w:proofErr w:type="spellStart"/>
      <w:r w:rsidR="00C07370">
        <w:t>Column</w:t>
      </w:r>
      <w:proofErr w:type="spellEnd"/>
      <w:r w:rsidR="00C07370">
        <w:t xml:space="preserve"> wird die </w:t>
      </w:r>
      <w:r>
        <w:t>update-</w:t>
      </w:r>
      <w:r w:rsidR="0021733B">
        <w:t xml:space="preserve">Methode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 xml:space="preserve">nen ist es möglich über </w:t>
      </w:r>
      <w:proofErr w:type="spellStart"/>
      <w:r>
        <w:t>Foreign</w:t>
      </w:r>
      <w:proofErr w:type="spellEnd"/>
      <w:r>
        <w:t>-</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Beschriftung"/>
      </w:pPr>
      <w:r>
        <w:t>Abbildung 7 Programmcode Ausschnitt "</w:t>
      </w:r>
      <w:proofErr w:type="spellStart"/>
      <w:r>
        <w:t>updateTerminStartEndtag</w:t>
      </w:r>
      <w:proofErr w:type="spellEnd"/>
      <w:r>
        <w:t>"-Methode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Beschriftung"/>
        <w:rPr>
          <w:rFonts w:ascii="Times New Roman" w:hAnsi="Times New Roman" w:cs="Times New Roman"/>
          <w:iCs/>
        </w:rPr>
      </w:pPr>
      <w:r>
        <w:t>Abbildung 8 Sequenzdiagramm "Termin löschen"</w:t>
      </w:r>
    </w:p>
    <w:p w14:paraId="173B6093" w14:textId="65965B4C" w:rsidR="006256CD" w:rsidRDefault="001F5330" w:rsidP="002311E7">
      <w:r>
        <w:t>Um ein</w:t>
      </w:r>
      <w:r w:rsidR="005069F8">
        <w:t>en Termin zu löschen</w:t>
      </w:r>
      <w:r>
        <w:t xml:space="preserve"> </w:t>
      </w:r>
      <w:r w:rsidR="005069F8">
        <w:t xml:space="preserve">muss sich der Kunde in der </w:t>
      </w:r>
      <w:proofErr w:type="spellStart"/>
      <w:r w:rsidR="005069F8">
        <w:t>terminList.jsp</w:t>
      </w:r>
      <w:proofErr w:type="spellEnd"/>
      <w:r w:rsidR="005069F8">
        <w:t xml:space="preserve"> befinden. Es </w:t>
      </w:r>
      <w:r>
        <w:t>wird die Rechnungsansicht(View) benötigt. Mit den Information</w:t>
      </w:r>
      <w:r w:rsidR="002311E7">
        <w:t>en der Rechnungsansicht kann</w:t>
      </w:r>
      <w:r>
        <w:t xml:space="preserve"> über das </w:t>
      </w:r>
      <w:proofErr w:type="spellStart"/>
      <w:r>
        <w:t>TerminDAO</w:t>
      </w:r>
      <w:proofErr w:type="spellEnd"/>
      <w:r>
        <w:t xml:space="preserve"> und das </w:t>
      </w:r>
      <w:proofErr w:type="spellStart"/>
      <w:r>
        <w:t>Rec</w:t>
      </w:r>
      <w:r w:rsidR="005069F8">
        <w:t>hnungsDAO</w:t>
      </w:r>
      <w:proofErr w:type="spellEnd"/>
      <w:r w:rsidR="005069F8">
        <w:t xml:space="preserve"> ein</w:t>
      </w:r>
      <w:r>
        <w:t xml:space="preserve"> Termin gelöscht werden.</w:t>
      </w:r>
      <w:r w:rsidR="005069F8">
        <w:t xml:space="preserve"> Die ausgeführt</w:t>
      </w:r>
      <w:r w:rsidR="002311E7">
        <w:t>e</w:t>
      </w:r>
      <w:r w:rsidR="005069F8">
        <w:t xml:space="preserve"> Methode ist in beiden</w:t>
      </w:r>
      <w:r w:rsidR="002311E7">
        <w:t xml:space="preserve"> Klassen die </w:t>
      </w:r>
      <w:proofErr w:type="spellStart"/>
      <w:r w:rsidR="002311E7">
        <w:t>delete</w:t>
      </w:r>
      <w:proofErr w:type="spellEnd"/>
      <w:r w:rsidR="002311E7">
        <w:t>-</w:t>
      </w:r>
      <w:r w:rsidR="005069F8">
        <w:t>Methode</w:t>
      </w:r>
      <w:r w:rsidR="00680834">
        <w:t>.</w:t>
      </w:r>
      <w:r w:rsidR="005069F8" w:rsidRPr="005069F8">
        <w:t xml:space="preserve"> </w:t>
      </w:r>
      <w:r w:rsidR="002311E7">
        <w:t xml:space="preserve">Die </w:t>
      </w:r>
      <w:proofErr w:type="spellStart"/>
      <w:r w:rsidR="002311E7">
        <w:t>TerminManagement</w:t>
      </w:r>
      <w:proofErr w:type="spellEnd"/>
      <w:r w:rsidR="002311E7">
        <w: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 xml:space="preserve">er ausgewählte Termin storniert wurde. Im Anschluss wird er auf die </w:t>
      </w:r>
      <w:proofErr w:type="spellStart"/>
      <w:r>
        <w:t>myAccount.jsp</w:t>
      </w:r>
      <w:proofErr w:type="spellEnd"/>
      <w:r>
        <w:t xml:space="preserve">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Beschriftung"/>
        <w:rPr>
          <w:rFonts w:ascii="Times New Roman" w:hAnsi="Times New Roman" w:cs="Times New Roman"/>
          <w:sz w:val="22"/>
          <w:szCs w:val="22"/>
        </w:rPr>
      </w:pPr>
      <w:r>
        <w:t>Abbildung 9 Programmcode Ausschnitt "</w:t>
      </w:r>
      <w:proofErr w:type="spellStart"/>
      <w:r>
        <w:t>deleteTermin</w:t>
      </w:r>
      <w:proofErr w:type="spellEnd"/>
      <w:r>
        <w:t>"-Methode</w:t>
      </w:r>
    </w:p>
    <w:p w14:paraId="0D28F224" w14:textId="77777777" w:rsidR="00257818" w:rsidRDefault="00257818" w:rsidP="00074409">
      <w:pPr>
        <w:pStyle w:val="berschrift2"/>
      </w:pPr>
      <w:bookmarkStart w:id="5" w:name="_Toc300054116"/>
      <w:r>
        <w:t>2.3 Persistenz</w:t>
      </w:r>
      <w:bookmarkEnd w:id="5"/>
    </w:p>
    <w:p w14:paraId="4025BB76" w14:textId="1DF782A2" w:rsidR="00E15E0F" w:rsidRDefault="002311E7" w:rsidP="00E15E0F">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 xml:space="preserve">auf einem Server der Hochschule Bremen </w:t>
      </w:r>
      <w:proofErr w:type="spellStart"/>
      <w:r w:rsidR="00E15E0F">
        <w:t>gehostet</w:t>
      </w:r>
      <w:proofErr w:type="spellEnd"/>
      <w:r w:rsidR="00E15E0F">
        <w:t xml:space="preserve"> wird.</w:t>
      </w:r>
    </w:p>
    <w:p w14:paraId="02958067" w14:textId="65AD9F74" w:rsidR="00E15E0F" w:rsidRDefault="002311E7" w:rsidP="00E15E0F">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E15E0F">
      <w:r>
        <w:t>Als Zugriffstool</w:t>
      </w:r>
      <w:r w:rsidR="002311E7">
        <w:t xml:space="preserve"> wird</w:t>
      </w:r>
      <w:r>
        <w:t xml:space="preserve"> MySQL </w:t>
      </w:r>
      <w:proofErr w:type="spellStart"/>
      <w:r>
        <w:t>Workbench</w:t>
      </w:r>
      <w:proofErr w:type="spellEnd"/>
      <w:r>
        <w:t xml:space="preserve"> 6.3</w:t>
      </w:r>
      <w:r w:rsidR="002311E7">
        <w:t xml:space="preserve"> verwendet</w:t>
      </w:r>
      <w:r>
        <w:t>, das offizielle Tool von Oracle.</w:t>
      </w:r>
    </w:p>
    <w:p w14:paraId="0783264F" w14:textId="14FA7E36" w:rsidR="00E15E0F" w:rsidRDefault="00E15E0F" w:rsidP="00E15E0F">
      <w:r>
        <w:t xml:space="preserve">In der Endanwendung </w:t>
      </w:r>
      <w:r w:rsidR="002311E7">
        <w:t>werden keine</w:t>
      </w:r>
      <w:r>
        <w:t xml:space="preserv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p>
    <w:p w14:paraId="4D6168A9"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2CF8EB92" w14:textId="77777777" w:rsidR="00257818" w:rsidRDefault="00257818" w:rsidP="00074409">
      <w:pPr>
        <w:pStyle w:val="berschrift3"/>
      </w:pPr>
      <w:bookmarkStart w:id="6" w:name="_Toc300054117"/>
      <w:r>
        <w:t>2.3.1 Konzeption</w:t>
      </w:r>
      <w:bookmarkEnd w:id="6"/>
    </w:p>
    <w:p w14:paraId="0C308356" w14:textId="61886A34" w:rsidR="00DD5BF0" w:rsidRDefault="00DD5BF0" w:rsidP="00AF05E1">
      <w:r>
        <w:t xml:space="preserve">Das </w:t>
      </w:r>
      <w:proofErr w:type="spellStart"/>
      <w:r>
        <w:t>Entity</w:t>
      </w:r>
      <w:proofErr w:type="spellEnd"/>
      <w:r>
        <w:t xml:space="preserve"> </w:t>
      </w:r>
      <w:proofErr w:type="spellStart"/>
      <w:r>
        <w:t>Relationship</w:t>
      </w:r>
      <w:proofErr w:type="spellEnd"/>
      <w:r>
        <w:t xml:space="preserve"> Diagramm war </w:t>
      </w:r>
      <w:r w:rsidR="00AF05E1">
        <w:t>der erste</w:t>
      </w:r>
      <w:r>
        <w:t xml:space="preserve"> Anhaltspunkt </w:t>
      </w:r>
      <w:r w:rsidR="00AF05E1">
        <w:t>über die Struktur der Datenbank. E</w:t>
      </w:r>
      <w:r>
        <w:t xml:space="preserve">s spiegelt </w:t>
      </w:r>
      <w:r w:rsidR="00AF05E1">
        <w:t xml:space="preserve">jedoch </w:t>
      </w:r>
      <w:r>
        <w:t>nicht den aktuellen Stand wieder, da es für die spätere Entwicklung nicht mehr benötigt wurde.</w:t>
      </w:r>
    </w:p>
    <w:p w14:paraId="3C2B37FC" w14:textId="77777777" w:rsidR="00DD5BF0" w:rsidRDefault="00DD5BF0" w:rsidP="00AF05E1"/>
    <w:p w14:paraId="610F8BCC" w14:textId="77777777" w:rsidR="00DD5BF0" w:rsidRPr="00AF05E1" w:rsidRDefault="00DD5BF0" w:rsidP="00AF05E1">
      <w:pPr>
        <w:rPr>
          <w:b/>
        </w:rPr>
      </w:pPr>
      <w:r w:rsidRPr="00AF05E1">
        <w:rPr>
          <w:b/>
        </w:rPr>
        <w:t>Mitarbeiter:</w:t>
      </w:r>
    </w:p>
    <w:p w14:paraId="2C72F55D" w14:textId="77777777" w:rsidR="00DD5BF0" w:rsidRDefault="00DD5BF0" w:rsidP="00AF05E1">
      <w:r>
        <w:t>Arbeitet in genau einer Geschäftsstelle und verwaltet dort die Fahrzeuge.</w:t>
      </w:r>
    </w:p>
    <w:p w14:paraId="513BCBF9" w14:textId="77777777" w:rsidR="00DD5BF0" w:rsidRDefault="00DD5BF0" w:rsidP="00AF05E1">
      <w:r>
        <w:t>Kann die Kundeninformationen und Termine einsehen und verändern und somit Wünsche der Kunden (</w:t>
      </w:r>
      <w:proofErr w:type="spellStart"/>
      <w:r>
        <w:t>z.b.</w:t>
      </w:r>
      <w:proofErr w:type="spellEnd"/>
      <w:r>
        <w:t xml:space="preserve"> Termin ändern) umsetzen.</w:t>
      </w:r>
    </w:p>
    <w:p w14:paraId="7E0CEB77" w14:textId="77777777" w:rsidR="00DD5BF0" w:rsidRPr="00AF05E1" w:rsidRDefault="00DD5BF0" w:rsidP="00AF05E1">
      <w:pPr>
        <w:rPr>
          <w:b/>
        </w:rPr>
      </w:pPr>
      <w:r w:rsidRPr="00AF05E1">
        <w:rPr>
          <w:b/>
        </w:rPr>
        <w:t>Geschäftsstelle:</w:t>
      </w:r>
    </w:p>
    <w:p w14:paraId="50B23688" w14:textId="77777777" w:rsidR="00DD5BF0" w:rsidRDefault="00DD5BF0" w:rsidP="00AF05E1">
      <w:r>
        <w:t>Besitzt einen oder mehrere Mitarbeiter und ist der Standort der Fahrzeuge.</w:t>
      </w:r>
    </w:p>
    <w:p w14:paraId="5FE2D473" w14:textId="77777777" w:rsidR="00DD5BF0" w:rsidRPr="00AF05E1" w:rsidRDefault="00DD5BF0" w:rsidP="00AF05E1">
      <w:pPr>
        <w:rPr>
          <w:b/>
        </w:rPr>
      </w:pPr>
      <w:r w:rsidRPr="00AF05E1">
        <w:rPr>
          <w:b/>
        </w:rPr>
        <w:t>Fahrzeug, Termin und Rechnung:</w:t>
      </w:r>
    </w:p>
    <w:p w14:paraId="1BFD1FD7" w14:textId="73C29AFE" w:rsidR="00DD5BF0" w:rsidRDefault="00DD5BF0" w:rsidP="00AF05E1">
      <w:r>
        <w:t>Stellen zusammen dar, wie ein Kunde sich ein Fahrzeug mieten kann</w:t>
      </w:r>
      <w:r w:rsidR="00AF05E1">
        <w:t>.</w:t>
      </w:r>
    </w:p>
    <w:p w14:paraId="58BB2956" w14:textId="58092168" w:rsidR="00DD5BF0" w:rsidRDefault="00DD5BF0" w:rsidP="00AF05E1">
      <w:r>
        <w:t>Ein Fahrzeug kann zu verschiedenen Termine</w:t>
      </w:r>
      <w:r w:rsidR="00AF05E1">
        <w:t>n</w:t>
      </w:r>
      <w:r>
        <w:t xml:space="preserve"> </w:t>
      </w:r>
      <w:r w:rsidR="00AF05E1">
        <w:t>gemietet</w:t>
      </w:r>
      <w:r>
        <w:t xml:space="preserve"> werden</w:t>
      </w:r>
    </w:p>
    <w:p w14:paraId="1F2DA4DB" w14:textId="77777777" w:rsidR="00DD5BF0" w:rsidRPr="00AF05E1" w:rsidRDefault="00DD5BF0" w:rsidP="00AF05E1">
      <w:pPr>
        <w:rPr>
          <w:b/>
        </w:rPr>
      </w:pPr>
      <w:r w:rsidRPr="00AF05E1">
        <w:rPr>
          <w:b/>
        </w:rPr>
        <w:t>Kunde:</w:t>
      </w:r>
    </w:p>
    <w:p w14:paraId="351A2C84" w14:textId="77777777" w:rsidR="00DD5BF0" w:rsidRDefault="00DD5BF0" w:rsidP="00AF05E1">
      <w:r>
        <w:t>Kann keine oder beliebig viele Termine abschließen und seine Daten können auf Wunsch von einem Mitarbeiter verändert werden.</w:t>
      </w:r>
    </w:p>
    <w:p w14:paraId="482A9E51" w14:textId="77777777" w:rsidR="00DD5BF0" w:rsidRPr="00AF05E1" w:rsidRDefault="00DD5BF0" w:rsidP="00AF05E1">
      <w:pPr>
        <w:rPr>
          <w:b/>
        </w:rPr>
      </w:pPr>
      <w:r w:rsidRPr="00AF05E1">
        <w:rPr>
          <w:b/>
        </w:rPr>
        <w:t>Termin:</w:t>
      </w:r>
    </w:p>
    <w:p w14:paraId="26086584" w14:textId="2B6BFF8D" w:rsidR="00DD5BF0" w:rsidRDefault="00DD5BF0" w:rsidP="00AF05E1">
      <w:r>
        <w:t>Zu jedem Termin gehört genau eine Rechnung</w:t>
      </w:r>
      <w:r w:rsidR="00AF05E1">
        <w:t>,</w:t>
      </w:r>
      <w:r>
        <w:t xml:space="preserve"> ein Kunde und ein Fahrzeug</w:t>
      </w:r>
      <w:r w:rsidR="00AF05E1">
        <w:t>.</w:t>
      </w:r>
    </w:p>
    <w:p w14:paraId="7DA07B9D" w14:textId="14D1A7D5" w:rsidR="00E15E0F" w:rsidRDefault="00DD5BF0" w:rsidP="00E15E0F">
      <w:r>
        <w:t>Termine können auf Kundenwunsch von Mitarbeitern verändert werden</w:t>
      </w:r>
      <w:r w:rsidR="00AF05E1">
        <w:t>.</w:t>
      </w:r>
    </w:p>
    <w:p w14:paraId="10B32216" w14:textId="1E1DB099" w:rsidR="00257818" w:rsidRDefault="002311E7" w:rsidP="00257818">
      <w:pPr>
        <w:widowControl w:val="0"/>
        <w:autoSpaceDE w:val="0"/>
        <w:autoSpaceDN w:val="0"/>
        <w:adjustRightInd w:val="0"/>
        <w:rPr>
          <w:rFonts w:ascii="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4041A6" w:rsidRPr="00FC6AEE" w:rsidRDefault="004041A6" w:rsidP="002311E7">
                            <w:pPr>
                              <w:pStyle w:val="Beschriftung"/>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153BE1" w:rsidRPr="00FC6AEE" w:rsidRDefault="00153BE1"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2F56C5" w14:textId="77777777" w:rsidR="00257818" w:rsidRDefault="00257818" w:rsidP="00074409">
      <w:pPr>
        <w:pStyle w:val="berschrift3"/>
      </w:pPr>
      <w:bookmarkStart w:id="7" w:name="_Toc300054118"/>
      <w:r>
        <w:t>2.3.2 Umsetzung</w:t>
      </w:r>
      <w:bookmarkEnd w:id="7"/>
    </w:p>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0A20A6ED" w14:textId="27EF2EA8" w:rsidR="00257818" w:rsidRDefault="002311E7" w:rsidP="002311E7">
      <w:pPr>
        <w:pStyle w:val="Beschriftung"/>
        <w:rPr>
          <w:rFonts w:ascii="Times New Roman" w:hAnsi="Times New Roman" w:cs="Times New Roman"/>
          <w:sz w:val="22"/>
          <w:szCs w:val="22"/>
        </w:rPr>
      </w:pPr>
      <w:r>
        <w:t xml:space="preserve">Abbildung </w:t>
      </w:r>
      <w:r w:rsidR="009528FC">
        <w:t>11</w:t>
      </w:r>
      <w:r>
        <w:t xml:space="preserve"> Relationales Modell</w:t>
      </w:r>
    </w:p>
    <w:p w14:paraId="0B2C73A6" w14:textId="3C2330CF" w:rsidR="00E15E0F" w:rsidRDefault="00E15E0F" w:rsidP="00DD5BF0">
      <w:r>
        <w:t xml:space="preserve">Das Relationale Modell unterscheidet sich vom </w:t>
      </w:r>
      <w:proofErr w:type="spellStart"/>
      <w:r>
        <w:t>En</w:t>
      </w:r>
      <w:r w:rsidR="00AF05E1">
        <w:t>tity</w:t>
      </w:r>
      <w:proofErr w:type="spellEnd"/>
      <w:r w:rsidR="00AF05E1">
        <w:t xml:space="preserve"> </w:t>
      </w:r>
      <w:proofErr w:type="spellStart"/>
      <w:r w:rsidR="00AF05E1">
        <w:t>Relationship</w:t>
      </w:r>
      <w:proofErr w:type="spellEnd"/>
      <w:r w:rsidR="00AF05E1">
        <w:t xml:space="preserve"> Modell, da</w:t>
      </w:r>
      <w:r>
        <w:t xml:space="preserve"> nach Normalisierungen und datenbankspezifischen Eigenheiten einige </w:t>
      </w:r>
      <w:r w:rsidR="00AF05E1">
        <w:t>Daten</w:t>
      </w:r>
      <w:r>
        <w:t xml:space="preserve"> </w:t>
      </w:r>
      <w:r w:rsidR="00AF05E1">
        <w:t>geändert werden mussten. S</w:t>
      </w:r>
      <w:r>
        <w:t>o ist z.B. das Terminmanagement als Mapping-Tabelle entstanden.</w:t>
      </w:r>
    </w:p>
    <w:p w14:paraId="435D5862" w14:textId="77777777" w:rsidR="00E15E0F" w:rsidRPr="00DD5BF0" w:rsidRDefault="00E15E0F" w:rsidP="00E15E0F">
      <w:pPr>
        <w:rPr>
          <w:b/>
        </w:rPr>
      </w:pPr>
      <w:r w:rsidRPr="00DD5BF0">
        <w:rPr>
          <w:b/>
        </w:rPr>
        <w:t>Mitarbeiter:</w:t>
      </w:r>
    </w:p>
    <w:p w14:paraId="00913F68" w14:textId="60BC3534" w:rsidR="00E15E0F" w:rsidRDefault="00E15E0F" w:rsidP="00E15E0F">
      <w:r>
        <w:t>Mitarbeiter arbeitet an einer Geschäftsstelle und kann immer noch administrativ Daten verwalten, allerdings ist es nicht nötig dies hier darzustellen.</w:t>
      </w:r>
    </w:p>
    <w:p w14:paraId="5F3A3B17" w14:textId="77777777" w:rsidR="00E15E0F" w:rsidRPr="00DD5BF0" w:rsidRDefault="00E15E0F" w:rsidP="00E15E0F">
      <w:pPr>
        <w:rPr>
          <w:b/>
        </w:rPr>
      </w:pPr>
      <w:r w:rsidRPr="00DD5BF0">
        <w:rPr>
          <w:b/>
        </w:rPr>
        <w:t>Geschäftsstelle:</w:t>
      </w:r>
    </w:p>
    <w:p w14:paraId="57F9D80B" w14:textId="77777777" w:rsidR="00E15E0F" w:rsidRDefault="00E15E0F" w:rsidP="00E15E0F">
      <w:r>
        <w:t xml:space="preserve">Eine Geschäftsstelle hat ein oder mehr Mitarbeiter und ebenso ein oder mehr Fahrzeuge, die real dort arbeiten </w:t>
      </w:r>
      <w:proofErr w:type="spellStart"/>
      <w:r>
        <w:t>bzw</w:t>
      </w:r>
      <w:proofErr w:type="spellEnd"/>
      <w:r>
        <w:t xml:space="preserve"> stehen würden.</w:t>
      </w:r>
    </w:p>
    <w:p w14:paraId="26E1F883" w14:textId="77777777" w:rsidR="00E15E0F" w:rsidRPr="00DD5BF0" w:rsidRDefault="00E15E0F" w:rsidP="00E15E0F">
      <w:pPr>
        <w:rPr>
          <w:b/>
        </w:rPr>
      </w:pPr>
      <w:r w:rsidRPr="00DD5BF0">
        <w:rPr>
          <w:b/>
        </w:rPr>
        <w:t>Fahrzeug:</w:t>
      </w:r>
    </w:p>
    <w:p w14:paraId="46077D40" w14:textId="77777777" w:rsidR="00E15E0F" w:rsidRDefault="00E15E0F" w:rsidP="00E15E0F">
      <w:r>
        <w:t>Jedes Fahrzeug ist einem Fahrzeugmodell zugeordnet, welches wichtige Dinge repräsentiert.</w:t>
      </w:r>
    </w:p>
    <w:p w14:paraId="285CDAEA" w14:textId="77777777" w:rsidR="00E15E0F" w:rsidRDefault="00E15E0F" w:rsidP="00E15E0F">
      <w:r>
        <w:t>Ein Fahrzeug kann beliebig vielen Terminmanagements zugeordnet werden, welches ausgeliehene Fahrzeuge darstellt.</w:t>
      </w:r>
    </w:p>
    <w:p w14:paraId="0D47149C" w14:textId="75EF5132" w:rsidR="00E15E0F" w:rsidRPr="00DD5BF0" w:rsidRDefault="00E15E0F" w:rsidP="00E15E0F">
      <w:pPr>
        <w:rPr>
          <w:b/>
        </w:rPr>
      </w:pPr>
      <w:r w:rsidRPr="00DD5BF0">
        <w:rPr>
          <w:b/>
        </w:rPr>
        <w:t>Fahrzeugmodell</w:t>
      </w:r>
      <w:r w:rsidR="00DD5BF0" w:rsidRPr="00DD5BF0">
        <w:rPr>
          <w:b/>
        </w:rPr>
        <w:t>:</w:t>
      </w:r>
    </w:p>
    <w:p w14:paraId="7AEE50BA" w14:textId="77777777" w:rsidR="00E15E0F" w:rsidRDefault="00E15E0F" w:rsidP="00E15E0F">
      <w:r>
        <w:t xml:space="preserve">Die Fahrzeugmodelltabelle ist durch Normalisierung </w:t>
      </w:r>
      <w:proofErr w:type="spellStart"/>
      <w:r>
        <w:t>enstanden</w:t>
      </w:r>
      <w:proofErr w:type="spellEnd"/>
      <w:r>
        <w:t>, da sich Daten oft widerholen würde z.B. haben die meisten PKW 5 Sitze</w:t>
      </w:r>
    </w:p>
    <w:p w14:paraId="239BE848" w14:textId="77777777" w:rsidR="00E15E0F" w:rsidRDefault="00E15E0F" w:rsidP="00E15E0F">
      <w:r>
        <w:t>Ebenfalls kann man so einfacher mehrere Fahrzeuge vom gleichen Typ verwalten, da sie sich nur in Nummernschild und Laufleistung unterscheiden würden.</w:t>
      </w:r>
    </w:p>
    <w:p w14:paraId="2F2ADD9C" w14:textId="790AD9E8" w:rsidR="00E15E0F" w:rsidRPr="00DD5BF0" w:rsidRDefault="00E15E0F" w:rsidP="00E15E0F">
      <w:pPr>
        <w:rPr>
          <w:b/>
        </w:rPr>
      </w:pPr>
      <w:r w:rsidRPr="00DD5BF0">
        <w:rPr>
          <w:b/>
        </w:rPr>
        <w:t>Terminmanagement</w:t>
      </w:r>
      <w:r w:rsidR="00DD5BF0" w:rsidRPr="00DD5BF0">
        <w:rPr>
          <w:b/>
        </w:rPr>
        <w:t>:</w:t>
      </w:r>
    </w:p>
    <w:p w14:paraId="1A848024" w14:textId="77777777" w:rsidR="00E15E0F" w:rsidRDefault="00E15E0F" w:rsidP="00E15E0F">
      <w:r>
        <w:t>Dies ist die Mapping-Tabelle zwischen Terminen, Fahrzeugen und Rechnungen, ähnlich wie sie im ER Modell schon abgebildet wurde.</w:t>
      </w:r>
    </w:p>
    <w:p w14:paraId="6834B014" w14:textId="77777777" w:rsidR="00E15E0F" w:rsidRPr="00DD5BF0" w:rsidRDefault="00E15E0F" w:rsidP="00E15E0F">
      <w:pPr>
        <w:rPr>
          <w:b/>
        </w:rPr>
      </w:pPr>
      <w:r w:rsidRPr="00DD5BF0">
        <w:rPr>
          <w:b/>
        </w:rPr>
        <w:t>Kunde:</w:t>
      </w:r>
    </w:p>
    <w:p w14:paraId="4853E8A6" w14:textId="77777777" w:rsidR="00E15E0F" w:rsidRDefault="00E15E0F" w:rsidP="00E15E0F">
      <w:r>
        <w:t>Kunden können Termine buchen, welche ihm dann zugeordnet werden. Zusätzlich wird eine Rechnung erstellt und das ganze im Terminmanagement mit dem Fahrzeug verknüpft.</w:t>
      </w:r>
    </w:p>
    <w:p w14:paraId="56110C09" w14:textId="77777777" w:rsidR="00E15E0F" w:rsidRPr="00DD5BF0" w:rsidRDefault="00E15E0F" w:rsidP="00E15E0F">
      <w:pPr>
        <w:rPr>
          <w:b/>
        </w:rPr>
      </w:pPr>
      <w:r w:rsidRPr="00DD5BF0">
        <w:rPr>
          <w:b/>
        </w:rPr>
        <w:t>Rechnung:</w:t>
      </w:r>
    </w:p>
    <w:p w14:paraId="6707860A" w14:textId="77777777"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26AE267E" w14:textId="77777777" w:rsidR="00E15E0F" w:rsidRPr="00DD5BF0" w:rsidRDefault="00E15E0F" w:rsidP="00E15E0F">
      <w:pPr>
        <w:rPr>
          <w:b/>
          <w:i/>
        </w:rPr>
      </w:pPr>
      <w:r w:rsidRPr="00DD5BF0">
        <w:rPr>
          <w:b/>
          <w:i/>
        </w:rPr>
        <w:t xml:space="preserve">Anwendungsspezifische </w:t>
      </w:r>
      <w:proofErr w:type="spellStart"/>
      <w:r w:rsidRPr="00DD5BF0">
        <w:rPr>
          <w:b/>
          <w:i/>
        </w:rPr>
        <w:t>Constraints</w:t>
      </w:r>
      <w:proofErr w:type="spellEnd"/>
      <w:r w:rsidRPr="00DD5BF0">
        <w:rPr>
          <w:b/>
          <w:i/>
        </w:rPr>
        <w:t>:</w:t>
      </w:r>
    </w:p>
    <w:p w14:paraId="7622FE9C" w14:textId="5BCDC946" w:rsidR="00257818" w:rsidRPr="000B42B4" w:rsidRDefault="00E15E0F" w:rsidP="000B42B4">
      <w:r>
        <w:t xml:space="preserve">In Termin darf Startdatum nicht vor dem </w:t>
      </w:r>
      <w:proofErr w:type="spellStart"/>
      <w:r>
        <w:t>Endtatum</w:t>
      </w:r>
      <w:proofErr w:type="spellEnd"/>
      <w:r>
        <w:t xml:space="preserve"> liegen</w:t>
      </w:r>
    </w:p>
    <w:p w14:paraId="378E9CE9" w14:textId="77777777" w:rsidR="00257818" w:rsidRDefault="00257818" w:rsidP="00074409">
      <w:pPr>
        <w:pStyle w:val="berschrift3"/>
      </w:pPr>
      <w:bookmarkStart w:id="8" w:name="_Toc300054119"/>
      <w:r>
        <w:t>2.3.3 Zugriff</w:t>
      </w:r>
      <w:bookmarkEnd w:id="8"/>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w:t>
      </w:r>
      <w:proofErr w:type="spellStart"/>
      <w:r w:rsidR="004C252A">
        <w:t>Hibernate</w:t>
      </w:r>
      <w:proofErr w:type="spellEnd"/>
      <w:r w:rsidR="004C252A">
        <w:t xml:space="preserv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 xml:space="preserve">-Dateien arbeiten, </w:t>
      </w:r>
      <w:r w:rsidR="00346844">
        <w:t>was für den Zweck dieser Anwendung zu aufwendig war</w:t>
      </w:r>
      <w:r>
        <w:t>.</w:t>
      </w:r>
    </w:p>
    <w:p w14:paraId="53F55694" w14:textId="77777777" w:rsidR="00257818" w:rsidRDefault="00257818" w:rsidP="00074409">
      <w:pPr>
        <w:pStyle w:val="berschrift2"/>
      </w:pPr>
      <w:bookmarkStart w:id="9" w:name="_Toc300054120"/>
      <w:r>
        <w:t>2.4 Präsentation</w:t>
      </w:r>
      <w:bookmarkEnd w:id="9"/>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4DB384B6" w14:textId="4E88A52C"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p>
    <w:p w14:paraId="7AF70CE9" w14:textId="77777777" w:rsidR="00257818" w:rsidRDefault="00074409" w:rsidP="00074409">
      <w:pPr>
        <w:pStyle w:val="berschrift1"/>
      </w:pPr>
      <w:bookmarkStart w:id="10" w:name="_Toc300054121"/>
      <w:r>
        <w:t xml:space="preserve">3. </w:t>
      </w:r>
      <w:r w:rsidR="00257818">
        <w:t>Installation</w:t>
      </w:r>
      <w:bookmarkEnd w:id="10"/>
    </w:p>
    <w:p w14:paraId="72B73BD4"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berschrift2"/>
      </w:pPr>
      <w:bookmarkStart w:id="11" w:name="_Toc300054122"/>
      <w:r>
        <w:t>3.1 Programmierwerkzeuge</w:t>
      </w:r>
      <w:bookmarkEnd w:id="11"/>
    </w:p>
    <w:p w14:paraId="6F26F7FA"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45041374" w14:textId="77777777" w:rsidR="00177153" w:rsidRDefault="00177153" w:rsidP="00177153">
      <w:pPr>
        <w:pStyle w:val="berschrift3"/>
        <w:rPr>
          <w:i/>
        </w:rPr>
      </w:pPr>
      <w:bookmarkStart w:id="12" w:name="_Toc300054123"/>
      <w:r>
        <w:t xml:space="preserve">3.1.1 Entwicklungsumgebung: </w:t>
      </w:r>
      <w:proofErr w:type="spellStart"/>
      <w:r w:rsidRPr="00177153">
        <w:rPr>
          <w:i/>
        </w:rPr>
        <w:t>Intellij</w:t>
      </w:r>
      <w:bookmarkEnd w:id="12"/>
      <w:proofErr w:type="spellEnd"/>
    </w:p>
    <w:p w14:paraId="486B16B1" w14:textId="114A7A1C" w:rsidR="00E37F06" w:rsidRPr="00E37F06" w:rsidRDefault="0077058E" w:rsidP="00E37F06">
      <w:r>
        <w:t xml:space="preserve">Der Hauptgrund, dass </w:t>
      </w:r>
      <w:proofErr w:type="spellStart"/>
      <w:r>
        <w:t>IntelliJ</w:t>
      </w:r>
      <w:proofErr w:type="spellEnd"/>
      <w:r>
        <w:t xml:space="preserve"> verwendet wurde</w:t>
      </w:r>
      <w:r w:rsidR="00E37F06">
        <w:t xml:space="preserve">, war, dass </w:t>
      </w:r>
      <w:r w:rsidR="002D53F0">
        <w:t>eine Person</w:t>
      </w:r>
      <w:r>
        <w:t xml:space="preserve"> dieser Gruppe Erfahrung mit dieser Entwicklungsumgebung</w:t>
      </w:r>
      <w:r w:rsidR="002D53F0">
        <w:t xml:space="preserve"> hatte</w:t>
      </w:r>
      <w:r w:rsidR="00E37F06">
        <w:t xml:space="preserve"> und in vorherigen Projekten die Einfachheit des Einbindens und Benutzens von </w:t>
      </w:r>
      <w:proofErr w:type="spellStart"/>
      <w:r w:rsidR="00E37F06">
        <w:t>Git</w:t>
      </w:r>
      <w:proofErr w:type="spellEnd"/>
      <w:r w:rsidR="00E37F06">
        <w:t xml:space="preserve"> kennengelernt ha</w:t>
      </w:r>
      <w:r w:rsidR="002D53F0">
        <w:t>tte</w:t>
      </w:r>
      <w:r w:rsidR="00E37F06">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w:t>
      </w:r>
      <w:r>
        <w:t>llen ist allerdings das Fehler-</w:t>
      </w:r>
      <w:proofErr w:type="spellStart"/>
      <w:r>
        <w:t>H</w:t>
      </w:r>
      <w:r w:rsidR="008F1E94">
        <w:t>ighlighting</w:t>
      </w:r>
      <w:proofErr w:type="spellEnd"/>
      <w:r w:rsidR="008F1E94">
        <w:t xml:space="preserve"> und das teils unübersichtliche Design.</w:t>
      </w:r>
    </w:p>
    <w:p w14:paraId="4F525E10" w14:textId="77777777" w:rsidR="000D3708" w:rsidRDefault="000D3708" w:rsidP="000D3708">
      <w:pPr>
        <w:pStyle w:val="berschrift3"/>
        <w:rPr>
          <w:i/>
        </w:rPr>
      </w:pPr>
      <w:bookmarkStart w:id="13" w:name="_Toc300054124"/>
      <w:r>
        <w:t xml:space="preserve">3.1.2 Versionskontrollsystem: </w:t>
      </w:r>
      <w:proofErr w:type="spellStart"/>
      <w:r w:rsidRPr="000D3708">
        <w:rPr>
          <w:i/>
        </w:rPr>
        <w:t>Git</w:t>
      </w:r>
      <w:bookmarkEnd w:id="13"/>
      <w:proofErr w:type="spellEnd"/>
    </w:p>
    <w:p w14:paraId="25EF7CE2" w14:textId="040EF999" w:rsidR="004D3DBA" w:rsidRPr="004D3DBA" w:rsidRDefault="0077058E" w:rsidP="004D3DBA">
      <w:r>
        <w:t xml:space="preserve">Beim Versionskontrollsystem wurde sich für </w:t>
      </w:r>
      <w:proofErr w:type="spellStart"/>
      <w:r>
        <w:t>Git</w:t>
      </w:r>
      <w:proofErr w:type="spellEnd"/>
      <w:r>
        <w:t xml:space="preserve"> entschieden, da dort schon angesammelte Erfahrungen vorhanden sind. Bereits</w:t>
      </w:r>
      <w:r w:rsidR="004D3DBA">
        <w:t xml:space="preserve"> früh im Studium</w:t>
      </w:r>
      <w:r>
        <w:t xml:space="preserve"> wurde den Studenten</w:t>
      </w:r>
      <w:r w:rsidR="004D3DBA">
        <w:t xml:space="preserve"> nahegelegt </w:t>
      </w:r>
      <w:proofErr w:type="spellStart"/>
      <w:r w:rsidR="004D3DBA">
        <w:t>Git</w:t>
      </w:r>
      <w:proofErr w:type="spellEnd"/>
      <w:r w:rsidR="004D3DBA">
        <w:t xml:space="preserve"> zu verwenden, da es sehr gut </w:t>
      </w:r>
      <w:r w:rsidR="00D94813">
        <w:t>im</w:t>
      </w:r>
      <w:r w:rsidR="004D3DBA">
        <w:t xml:space="preserve"> </w:t>
      </w:r>
      <w:proofErr w:type="spellStart"/>
      <w:r w:rsidR="004D3DBA">
        <w:t>Mergen</w:t>
      </w:r>
      <w:proofErr w:type="spellEnd"/>
      <w:r w:rsidR="004D3DBA">
        <w:t xml:space="preserve"> ist</w:t>
      </w:r>
      <w:r w:rsidR="00D94813">
        <w:t xml:space="preserve"> und </w:t>
      </w:r>
      <w:r w:rsidR="004041A6">
        <w:t>kein</w:t>
      </w:r>
      <w:r w:rsidR="00D94813">
        <w:t xml:space="preserve"> eigene</w:t>
      </w:r>
      <w:r w:rsidR="004041A6">
        <w:t>r</w:t>
      </w:r>
      <w:r>
        <w:t xml:space="preserve"> Server benötig</w:t>
      </w:r>
      <w:r w:rsidR="004041A6">
        <w:t>t wird</w:t>
      </w:r>
      <w:r>
        <w:t>, wie z.B. für</w:t>
      </w:r>
      <w:r w:rsidR="00D94813">
        <w:t xml:space="preserve">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6F96A13F" w14:textId="77777777" w:rsidR="000D3708" w:rsidRDefault="000D3708" w:rsidP="000D3708">
      <w:pPr>
        <w:pStyle w:val="berschrift3"/>
        <w:rPr>
          <w:i/>
        </w:rPr>
      </w:pPr>
      <w:bookmarkStart w:id="14" w:name="_Toc3000541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4"/>
      <w:proofErr w:type="spellEnd"/>
    </w:p>
    <w:p w14:paraId="21D4294D" w14:textId="6F04F64B" w:rsidR="00F62173" w:rsidRDefault="0077058E" w:rsidP="000B42B4">
      <w:r>
        <w:t xml:space="preserve">Nach ausgiebiger Recherche über die </w:t>
      </w:r>
      <w:proofErr w:type="spellStart"/>
      <w:r>
        <w:t>Buildtools</w:t>
      </w:r>
      <w:proofErr w:type="spellEnd"/>
      <w:r>
        <w:t xml:space="preserve"> wurde sich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Diese Vorteile entstehen auch teilweise dadurch, dass </w:t>
      </w:r>
      <w:proofErr w:type="spellStart"/>
      <w:r>
        <w:t>Gradle</w:t>
      </w:r>
      <w:proofErr w:type="spellEnd"/>
      <w:r>
        <w:t xml:space="preserve"> das modernste der drei Systeme ist und von den anderen Tools lernen konnte.</w:t>
      </w:r>
    </w:p>
    <w:p w14:paraId="63412EF6" w14:textId="77777777" w:rsidR="00D40B0B" w:rsidRPr="00D40B0B" w:rsidRDefault="00D40B0B" w:rsidP="00D40B0B">
      <w:pPr>
        <w:pStyle w:val="berschrift3"/>
      </w:pPr>
      <w:bookmarkStart w:id="15" w:name="_Toc300054126"/>
      <w:r>
        <w:t>3.1.4 Komponententest-Framework:</w:t>
      </w:r>
      <w:bookmarkEnd w:id="15"/>
    </w:p>
    <w:p w14:paraId="42633219" w14:textId="3C858CC9" w:rsidR="00D64D6A" w:rsidRDefault="00D64D6A" w:rsidP="000F095A">
      <w:bookmarkStart w:id="16" w:name="_GoBack"/>
      <w:bookmarkEnd w:id="16"/>
      <w:r>
        <w:t xml:space="preserve">Da im Modul viele neue Techniken erlernt werden mussten, hätte die Hereinnahme eines </w:t>
      </w:r>
      <w:r w:rsidRPr="000E53D4">
        <w:t>Komponententest-Framework</w:t>
      </w:r>
      <w:r>
        <w:t>s</w:t>
      </w:r>
      <w:r>
        <w:t xml:space="preserve"> den Rahmen des Moduls gesprengt. Dennoch ist anzumerken, dass „Test-First“ </w:t>
      </w:r>
      <w:r>
        <w:t>ein wichtiger Aspekt der agilen Programmierung ist</w:t>
      </w:r>
      <w:r>
        <w:t>.</w:t>
      </w:r>
    </w:p>
    <w:p w14:paraId="18EE11B6" w14:textId="77777777" w:rsidR="00257818" w:rsidRDefault="00257818" w:rsidP="00074409">
      <w:pPr>
        <w:pStyle w:val="berschrift2"/>
      </w:pPr>
      <w:bookmarkStart w:id="17" w:name="_Toc300054127"/>
      <w:r>
        <w:t>3.2 Installation der Entwicklungsumgebung</w:t>
      </w:r>
      <w:bookmarkEnd w:id="17"/>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w:t>
      </w:r>
      <w:r w:rsidR="00743AFE">
        <w:rPr>
          <w:rFonts w:cs="Times New Roman"/>
          <w:iCs/>
        </w:rPr>
        <w:t xml:space="preserve">Das Projekt kann nun in </w:t>
      </w:r>
      <w:proofErr w:type="spellStart"/>
      <w:r w:rsidR="00743AFE">
        <w:rPr>
          <w:rFonts w:cs="Times New Roman"/>
          <w:iCs/>
        </w:rPr>
        <w:t>IntelliJ</w:t>
      </w:r>
      <w:proofErr w:type="spellEnd"/>
      <w:r>
        <w:rPr>
          <w:rFonts w:cs="Times New Roman"/>
          <w:iCs/>
        </w:rPr>
        <w:t xml:space="preserve"> eingebunden werden.</w:t>
      </w:r>
    </w:p>
    <w:p w14:paraId="6DD4F2D8" w14:textId="77777777" w:rsidR="00074409" w:rsidRDefault="00074409" w:rsidP="00074409">
      <w:pPr>
        <w:pStyle w:val="berschrift2"/>
      </w:pPr>
      <w:bookmarkStart w:id="18" w:name="_Toc300054128"/>
      <w:r>
        <w:t>3.3 Installation der Anwendung</w:t>
      </w:r>
      <w:bookmarkEnd w:id="18"/>
    </w:p>
    <w:p w14:paraId="1D752F46" w14:textId="77777777" w:rsidR="00074409" w:rsidRDefault="00074409" w:rsidP="00074409">
      <w:pPr>
        <w:widowControl w:val="0"/>
        <w:autoSpaceDE w:val="0"/>
        <w:autoSpaceDN w:val="0"/>
        <w:adjustRightInd w:val="0"/>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0777857F" w14:textId="7BC63C9D" w:rsidR="000B42B4" w:rsidRDefault="00153BE1" w:rsidP="000B42B4">
      <w:r>
        <w:t>Für die l</w:t>
      </w:r>
      <w:r w:rsidR="000B42B4">
        <w:t xml:space="preserve">okale Anwendung gibt es verschiedene Möglichkeiten, wie man das </w:t>
      </w:r>
      <w:r>
        <w:t xml:space="preserve">ganze auf einem </w:t>
      </w:r>
      <w:proofErr w:type="spellStart"/>
      <w:r>
        <w:t>Tomcat</w:t>
      </w:r>
      <w:proofErr w:type="spellEnd"/>
      <w:r>
        <w:t>-</w:t>
      </w:r>
      <w:r w:rsidR="000B42B4">
        <w:t>Server starten kann.</w:t>
      </w:r>
    </w:p>
    <w:p w14:paraId="0F490533" w14:textId="59888319" w:rsidR="000B42B4" w:rsidRDefault="000F2DFA" w:rsidP="000B42B4">
      <w:r>
        <w:t xml:space="preserve">In diesem Projektarbeit nutzen alle einen </w:t>
      </w:r>
      <w:proofErr w:type="spellStart"/>
      <w:r>
        <w:t>Tomcat</w:t>
      </w:r>
      <w:proofErr w:type="spellEnd"/>
      <w:r>
        <w:t>-Server</w:t>
      </w:r>
      <w:r w:rsidR="000B42B4">
        <w:t xml:space="preserve">, </w:t>
      </w:r>
      <w:r>
        <w:t>dieser muss</w:t>
      </w:r>
      <w:r w:rsidR="000B42B4">
        <w:t xml:space="preserve"> als erstes installiert werden.</w:t>
      </w:r>
    </w:p>
    <w:p w14:paraId="196769F8" w14:textId="406BBFAD" w:rsidR="000B42B4" w:rsidRDefault="000B42B4" w:rsidP="000B42B4">
      <w:r>
        <w:t>Zuerst muss in</w:t>
      </w:r>
      <w:r w:rsidR="000F2DFA">
        <w:t xml:space="preserve"> der Entwicklungsumgebung</w:t>
      </w:r>
      <w:r w:rsidR="00153BE1">
        <w:t xml:space="preserve"> </w:t>
      </w:r>
      <w:proofErr w:type="spellStart"/>
      <w:r w:rsidR="00153BE1">
        <w:t>Tomcat</w:t>
      </w:r>
      <w:proofErr w:type="spellEnd"/>
      <w:r>
        <w:t xml:space="preserve"> richtig konfiguriert werden. In den Option</w:t>
      </w:r>
      <w:r w:rsidR="00153BE1">
        <w:t xml:space="preserve">en kann man unter </w:t>
      </w:r>
      <w:proofErr w:type="spellStart"/>
      <w:r w:rsidR="00153BE1">
        <w:t>Build</w:t>
      </w:r>
      <w:proofErr w:type="spellEnd"/>
      <w:r w:rsidR="00153BE1">
        <w:t xml:space="preserve"> -&gt; </w:t>
      </w:r>
      <w:proofErr w:type="spellStart"/>
      <w:r w:rsidR="00153BE1">
        <w:t>Exec</w:t>
      </w:r>
      <w:r>
        <w:t>u</w:t>
      </w:r>
      <w:r w:rsidR="00153BE1">
        <w:t>t</w:t>
      </w:r>
      <w:r>
        <w:t>ion</w:t>
      </w:r>
      <w:proofErr w:type="spellEnd"/>
      <w:r>
        <w:t xml:space="preserve"> und </w:t>
      </w:r>
      <w:proofErr w:type="spellStart"/>
      <w:r>
        <w:t>Deployment</w:t>
      </w:r>
      <w:proofErr w:type="spellEnd"/>
      <w:r>
        <w:t xml:space="preserve"> bei dem Punkt </w:t>
      </w:r>
      <w:proofErr w:type="spellStart"/>
      <w:r>
        <w:t>Application</w:t>
      </w:r>
      <w:proofErr w:type="spellEnd"/>
      <w:r>
        <w:t xml:space="preserve"> Servers den </w:t>
      </w:r>
      <w:proofErr w:type="spellStart"/>
      <w:r>
        <w:t>Tomcat</w:t>
      </w:r>
      <w:proofErr w:type="spellEnd"/>
      <w:r>
        <w:t xml:space="preserve">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 xml:space="preserve">Nun muss der </w:t>
      </w:r>
      <w:proofErr w:type="spellStart"/>
      <w:r>
        <w:t>Tomcat</w:t>
      </w:r>
      <w:proofErr w:type="spellEnd"/>
      <w:r>
        <w:t>-</w:t>
      </w:r>
      <w:r w:rsidR="000B42B4">
        <w:t xml:space="preserve">Server </w:t>
      </w:r>
      <w:r>
        <w:t xml:space="preserve">als Run </w:t>
      </w:r>
      <w:proofErr w:type="spellStart"/>
      <w:r>
        <w:t>Configuration</w:t>
      </w:r>
      <w:proofErr w:type="spellEnd"/>
      <w:r>
        <w:t xml:space="preserve"> eingestellt werden.</w:t>
      </w:r>
    </w:p>
    <w:p w14:paraId="1B5824B2" w14:textId="5112F165" w:rsidR="000B42B4" w:rsidRDefault="000F2DFA" w:rsidP="000B42B4">
      <w:r>
        <w:t>Dazu wird unter</w:t>
      </w:r>
      <w:r w:rsidR="000B42B4">
        <w:t xml:space="preserve"> R</w:t>
      </w:r>
      <w:r>
        <w:t xml:space="preserve">un </w:t>
      </w:r>
      <w:proofErr w:type="spellStart"/>
      <w:r>
        <w:t>Configuration</w:t>
      </w:r>
      <w:proofErr w:type="spellEnd"/>
      <w:r>
        <w:t xml:space="preserve"> -&gt; Defaults der</w:t>
      </w:r>
      <w:r w:rsidR="000B42B4">
        <w:t xml:space="preserve"> </w:t>
      </w:r>
      <w:proofErr w:type="spellStart"/>
      <w:r w:rsidR="000B42B4">
        <w:t>Tomcat</w:t>
      </w:r>
      <w:proofErr w:type="spellEnd"/>
      <w:r w:rsidR="000B42B4">
        <w:t xml:space="preserve"> Server -&gt; </w:t>
      </w:r>
      <w:proofErr w:type="spellStart"/>
      <w:r w:rsidR="000B42B4">
        <w:t>Local</w:t>
      </w:r>
      <w:proofErr w:type="spellEnd"/>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w:t>
      </w:r>
      <w:proofErr w:type="spellStart"/>
      <w:r w:rsidR="000B42B4">
        <w:t>Deploymen</w:t>
      </w:r>
      <w:r>
        <w:t>t</w:t>
      </w:r>
      <w:proofErr w:type="spellEnd"/>
      <w:r>
        <w:t xml:space="preserve"> das </w:t>
      </w:r>
      <w:proofErr w:type="spellStart"/>
      <w:r>
        <w:t>Gradle</w:t>
      </w:r>
      <w:proofErr w:type="spellEnd"/>
      <w:r>
        <w:t xml:space="preserve"> Artefakt hinzugefügt werden,</w:t>
      </w:r>
      <w:r w:rsidR="000B42B4">
        <w:t xml:space="preserve"> z.B. „</w:t>
      </w:r>
      <w:proofErr w:type="spellStart"/>
      <w:r w:rsidR="000B42B4">
        <w:t>Gradle</w:t>
      </w:r>
      <w:proofErr w:type="spellEnd"/>
      <w:r w:rsidR="000B42B4">
        <w:t xml:space="preserve">: </w:t>
      </w:r>
      <w:proofErr w:type="spellStart"/>
      <w:r w:rsidR="000B42B4">
        <w:t>hsb</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-.0: </w:t>
      </w:r>
      <w:proofErr w:type="spellStart"/>
      <w:r w:rsidR="000B42B4">
        <w:t>SNAPSHOT.war</w:t>
      </w:r>
      <w:proofErr w:type="spellEnd"/>
      <w:r w:rsidR="000B42B4">
        <w:t>“</w:t>
      </w:r>
      <w:r>
        <w:t>.</w:t>
      </w:r>
    </w:p>
    <w:p w14:paraId="3814D2FE" w14:textId="1D6BB943" w:rsidR="000B42B4" w:rsidRDefault="000F2DFA" w:rsidP="000B42B4">
      <w:r>
        <w:t>Anschließend</w:t>
      </w:r>
      <w:r w:rsidR="000B42B4">
        <w:t xml:space="preserve"> erscheint unten in dem Feld </w:t>
      </w:r>
      <w:proofErr w:type="spellStart"/>
      <w:r w:rsidR="000B42B4">
        <w:t>before</w:t>
      </w:r>
      <w:proofErr w:type="spellEnd"/>
      <w:r w:rsidR="000B42B4">
        <w:t xml:space="preserve"> Launch: </w:t>
      </w:r>
      <w:proofErr w:type="spellStart"/>
      <w:r w:rsidR="000B42B4">
        <w:t>Make</w:t>
      </w:r>
      <w:proofErr w:type="spellEnd"/>
      <w:r w:rsidR="000B42B4">
        <w:t xml:space="preserve">, </w:t>
      </w:r>
      <w:proofErr w:type="spellStart"/>
      <w:r w:rsidR="000B42B4">
        <w:t>Build</w:t>
      </w:r>
      <w:proofErr w:type="spellEnd"/>
      <w:r w:rsidR="000B42B4">
        <w:t xml:space="preserve"> </w:t>
      </w:r>
      <w:proofErr w:type="spellStart"/>
      <w:r w:rsidR="000B42B4">
        <w:t>Artefact</w:t>
      </w:r>
      <w:proofErr w:type="spellEnd"/>
      <w:r w:rsidR="000B42B4">
        <w:t>.</w:t>
      </w:r>
    </w:p>
    <w:p w14:paraId="1E0E6C79" w14:textId="189B8562" w:rsidR="000B42B4" w:rsidRDefault="000F2DFA" w:rsidP="000B42B4">
      <w:r>
        <w:t>Nun kann</w:t>
      </w:r>
      <w:r w:rsidR="000B42B4">
        <w:t xml:space="preserve"> das ges</w:t>
      </w:r>
      <w:r>
        <w:t xml:space="preserve">amte Projekt auf dem </w:t>
      </w:r>
      <w:proofErr w:type="spellStart"/>
      <w:r>
        <w:t>Tomcat</w:t>
      </w:r>
      <w:proofErr w:type="spellEnd"/>
      <w:r>
        <w:t>-Server mit einem Klick</w:t>
      </w:r>
      <w:r w:rsidR="00153BE1">
        <w:t xml:space="preserve"> auf</w:t>
      </w:r>
      <w:r w:rsidR="000B42B4">
        <w:t xml:space="preserve"> R</w:t>
      </w:r>
      <w:r>
        <w:t>un gestartet werden</w:t>
      </w:r>
      <w:r w:rsidR="00153BE1">
        <w:t>. E</w:t>
      </w:r>
      <w:r w:rsidR="000B42B4">
        <w:t>s öf</w:t>
      </w:r>
      <w:r w:rsidR="00153BE1">
        <w:t xml:space="preserve">fnet sich automatisch die </w:t>
      </w:r>
      <w:proofErr w:type="spellStart"/>
      <w:r w:rsidR="00153BE1">
        <w:t>Localhost</w:t>
      </w:r>
      <w:proofErr w:type="spellEnd"/>
      <w:r w:rsidR="00153BE1">
        <w:t>-Seite</w:t>
      </w:r>
      <w:r w:rsidR="000B42B4">
        <w:t xml:space="preserve"> im Browser.</w:t>
      </w:r>
    </w:p>
    <w:p w14:paraId="33A35A63" w14:textId="0422EE29" w:rsidR="00074409" w:rsidRDefault="000F2DFA" w:rsidP="000B42B4">
      <w:r>
        <w:t xml:space="preserve">Alternativ, wenn nur die </w:t>
      </w:r>
      <w:proofErr w:type="spellStart"/>
      <w:r>
        <w:t>XXX.war</w:t>
      </w:r>
      <w:proofErr w:type="spellEnd"/>
      <w:r>
        <w:t xml:space="preserve"> Datei vorhanden ist, kann</w:t>
      </w:r>
      <w:r w:rsidR="000B42B4">
        <w:t xml:space="preserve"> diese einfach in d</w:t>
      </w:r>
      <w:r>
        <w:t xml:space="preserve">as </w:t>
      </w:r>
      <w:proofErr w:type="spellStart"/>
      <w:r>
        <w:t>Tomcat</w:t>
      </w:r>
      <w:proofErr w:type="spellEnd"/>
      <w:r>
        <w:t>/</w:t>
      </w:r>
      <w:proofErr w:type="spellStart"/>
      <w:r>
        <w:t>Webapps</w:t>
      </w:r>
      <w:proofErr w:type="spellEnd"/>
      <w:r>
        <w:t xml:space="preserve"> Verzeichnis gelegt, der </w:t>
      </w:r>
      <w:r w:rsidR="000B42B4">
        <w:t xml:space="preserve">Server </w:t>
      </w:r>
      <w:r>
        <w:t>gestartet</w:t>
      </w:r>
      <w:r w:rsidR="000B42B4">
        <w:t xml:space="preserve"> und dann im Browser über loc</w:t>
      </w:r>
      <w:r>
        <w:t>alhost:8080/XXX darauf zugegriffen werden</w:t>
      </w:r>
      <w:r w:rsidR="000B42B4">
        <w:t>.</w:t>
      </w:r>
    </w:p>
    <w:p w14:paraId="1CCF4628" w14:textId="77777777" w:rsidR="00257818" w:rsidRDefault="00257818" w:rsidP="00074409">
      <w:pPr>
        <w:pStyle w:val="berschrift2"/>
      </w:pPr>
      <w:bookmarkStart w:id="19" w:name="_Toc300054129"/>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153BE1">
      <w:pPr>
        <w:pStyle w:val="Listenabsatz"/>
        <w:numPr>
          <w:ilvl w:val="0"/>
          <w:numId w:val="17"/>
        </w:numPr>
      </w:pPr>
      <w:r>
        <w:t xml:space="preserve">MySQL </w:t>
      </w:r>
      <w:proofErr w:type="spellStart"/>
      <w:r>
        <w:t>Workbench</w:t>
      </w:r>
      <w:proofErr w:type="spellEnd"/>
      <w:r>
        <w:t xml:space="preserve"> muss installiert werden. </w:t>
      </w:r>
    </w:p>
    <w:p w14:paraId="518BC395" w14:textId="6A15B6D5" w:rsidR="00105D0C" w:rsidRDefault="00105D0C" w:rsidP="00153BE1">
      <w:pPr>
        <w:pStyle w:val="Listenabsatz"/>
        <w:numPr>
          <w:ilvl w:val="0"/>
          <w:numId w:val="17"/>
        </w:numPr>
      </w:pPr>
      <w:r>
        <w:t xml:space="preserve">In der MySQL </w:t>
      </w:r>
      <w:proofErr w:type="spellStart"/>
      <w:r>
        <w:t>Workbench</w:t>
      </w:r>
      <w:proofErr w:type="spellEnd"/>
      <w:r>
        <w:t xml:space="preserve"> muss eine neue SQL Connection und Server erstellt werden.</w:t>
      </w:r>
    </w:p>
    <w:p w14:paraId="79DB105B" w14:textId="2BC37051" w:rsidR="00105D0C" w:rsidRDefault="00105D0C" w:rsidP="00105D0C">
      <w:r>
        <w:t>Um die Verbindung zum lokalen Datenbankserver zu gewäh</w:t>
      </w:r>
      <w:r w:rsidR="00280593">
        <w:t>r</w:t>
      </w:r>
      <w:r>
        <w:t>leisten muss ein lokaler MySQL Server auf dem Rechner laufen. Bei Windows kann es wichtig sein die "mys</w:t>
      </w:r>
      <w:r w:rsidR="00280593">
        <w:t>qld.exe" mit Administratorrechten</w:t>
      </w:r>
      <w:r>
        <w:t xml:space="preserve"> zu starten. Diese Datei findet man unter der MySQL Ordnerstruktur in "MySQL\MySQL Server 5.6\bin". </w:t>
      </w:r>
    </w:p>
    <w:p w14:paraId="640F5C1B" w14:textId="617630FB" w:rsidR="00105D0C" w:rsidRDefault="00105D0C" w:rsidP="00105D0C">
      <w:pPr>
        <w:pStyle w:val="Listenabsatz"/>
        <w:numPr>
          <w:ilvl w:val="0"/>
          <w:numId w:val="15"/>
        </w:numPr>
      </w:pPr>
      <w:r>
        <w:t xml:space="preserve">In der Verbindung kann dann eine Query </w:t>
      </w:r>
      <w:r w:rsidR="00153BE1">
        <w:t>geöffnet werden</w:t>
      </w:r>
    </w:p>
    <w:p w14:paraId="01137303" w14:textId="2F29FDB4" w:rsidR="00105D0C" w:rsidRDefault="00105D0C" w:rsidP="00105D0C">
      <w:pPr>
        <w:pStyle w:val="Listenabsatz"/>
        <w:numPr>
          <w:ilvl w:val="0"/>
          <w:numId w:val="15"/>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1"/>
      <w:footerReference w:type="default" r:id="rId22"/>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4041A6" w:rsidRDefault="004041A6" w:rsidP="00074409">
      <w:r>
        <w:separator/>
      </w:r>
    </w:p>
  </w:endnote>
  <w:endnote w:type="continuationSeparator" w:id="0">
    <w:p w14:paraId="3A9F255B" w14:textId="77777777" w:rsidR="004041A6" w:rsidRDefault="004041A6"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4041A6" w:rsidRDefault="004041A6"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4041A6" w:rsidRDefault="004041A6"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4041A6" w:rsidRDefault="004041A6"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64D6A">
      <w:rPr>
        <w:rStyle w:val="Seitenzahl"/>
        <w:noProof/>
      </w:rPr>
      <w:t>18</w:t>
    </w:r>
    <w:r>
      <w:rPr>
        <w:rStyle w:val="Seitenzahl"/>
      </w:rPr>
      <w:fldChar w:fldCharType="end"/>
    </w:r>
  </w:p>
  <w:p w14:paraId="775EEA42" w14:textId="77777777" w:rsidR="004041A6" w:rsidRDefault="004041A6"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4041A6" w:rsidRDefault="004041A6" w:rsidP="00074409">
      <w:r>
        <w:separator/>
      </w:r>
    </w:p>
  </w:footnote>
  <w:footnote w:type="continuationSeparator" w:id="0">
    <w:p w14:paraId="1AA9DF3D" w14:textId="77777777" w:rsidR="004041A6" w:rsidRDefault="004041A6"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3046D38"/>
    <w:multiLevelType w:val="hybridMultilevel"/>
    <w:tmpl w:val="B9568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2111"/>
    <w:rsid w:val="000B42B4"/>
    <w:rsid w:val="000C6DCF"/>
    <w:rsid w:val="000D3708"/>
    <w:rsid w:val="000F095A"/>
    <w:rsid w:val="000F2DFA"/>
    <w:rsid w:val="00105D0C"/>
    <w:rsid w:val="001403BF"/>
    <w:rsid w:val="00153BE1"/>
    <w:rsid w:val="00177153"/>
    <w:rsid w:val="001A2C8D"/>
    <w:rsid w:val="001D2A08"/>
    <w:rsid w:val="001E40FA"/>
    <w:rsid w:val="001F5330"/>
    <w:rsid w:val="0021733B"/>
    <w:rsid w:val="002311E7"/>
    <w:rsid w:val="00257818"/>
    <w:rsid w:val="00280593"/>
    <w:rsid w:val="00290F2F"/>
    <w:rsid w:val="002D53F0"/>
    <w:rsid w:val="002F5329"/>
    <w:rsid w:val="00346844"/>
    <w:rsid w:val="00372442"/>
    <w:rsid w:val="00380707"/>
    <w:rsid w:val="003C310F"/>
    <w:rsid w:val="003E493E"/>
    <w:rsid w:val="003F3412"/>
    <w:rsid w:val="004041A6"/>
    <w:rsid w:val="00425763"/>
    <w:rsid w:val="00425CD0"/>
    <w:rsid w:val="00430CF3"/>
    <w:rsid w:val="00435315"/>
    <w:rsid w:val="004400A0"/>
    <w:rsid w:val="00495B6E"/>
    <w:rsid w:val="004C252A"/>
    <w:rsid w:val="004D0C86"/>
    <w:rsid w:val="004D3DBA"/>
    <w:rsid w:val="004F56DB"/>
    <w:rsid w:val="00502833"/>
    <w:rsid w:val="005069F8"/>
    <w:rsid w:val="00515CED"/>
    <w:rsid w:val="00520B84"/>
    <w:rsid w:val="00530B56"/>
    <w:rsid w:val="00580FFE"/>
    <w:rsid w:val="005B2C8B"/>
    <w:rsid w:val="005C768B"/>
    <w:rsid w:val="006256CD"/>
    <w:rsid w:val="00680834"/>
    <w:rsid w:val="00697FE4"/>
    <w:rsid w:val="006B79CC"/>
    <w:rsid w:val="006E1831"/>
    <w:rsid w:val="007237C1"/>
    <w:rsid w:val="007359B9"/>
    <w:rsid w:val="00743AFE"/>
    <w:rsid w:val="0076305B"/>
    <w:rsid w:val="0076365C"/>
    <w:rsid w:val="0077058E"/>
    <w:rsid w:val="007C3CF6"/>
    <w:rsid w:val="00823451"/>
    <w:rsid w:val="0084007F"/>
    <w:rsid w:val="008518CD"/>
    <w:rsid w:val="008539E6"/>
    <w:rsid w:val="008577C4"/>
    <w:rsid w:val="00860081"/>
    <w:rsid w:val="008862AC"/>
    <w:rsid w:val="00895A50"/>
    <w:rsid w:val="008C2843"/>
    <w:rsid w:val="008C7161"/>
    <w:rsid w:val="008E5536"/>
    <w:rsid w:val="008F1E94"/>
    <w:rsid w:val="009528FC"/>
    <w:rsid w:val="009717BB"/>
    <w:rsid w:val="00982245"/>
    <w:rsid w:val="00A12893"/>
    <w:rsid w:val="00A754D5"/>
    <w:rsid w:val="00A96201"/>
    <w:rsid w:val="00AB2F0D"/>
    <w:rsid w:val="00AF05E1"/>
    <w:rsid w:val="00B20A60"/>
    <w:rsid w:val="00B5766A"/>
    <w:rsid w:val="00B76BCB"/>
    <w:rsid w:val="00C07370"/>
    <w:rsid w:val="00C81B10"/>
    <w:rsid w:val="00CA185C"/>
    <w:rsid w:val="00CA58D6"/>
    <w:rsid w:val="00CE3D4B"/>
    <w:rsid w:val="00CF4B09"/>
    <w:rsid w:val="00D3253B"/>
    <w:rsid w:val="00D40B0B"/>
    <w:rsid w:val="00D64D6A"/>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103BF-189D-EA40-90F4-425CD3E34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2697</Words>
  <Characters>16992</Characters>
  <Application>Microsoft Macintosh Word</Application>
  <DocSecurity>0</DocSecurity>
  <Lines>141</Lines>
  <Paragraphs>39</Paragraphs>
  <ScaleCrop>false</ScaleCrop>
  <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37</cp:revision>
  <cp:lastPrinted>2015-07-27T14:12:00Z</cp:lastPrinted>
  <dcterms:created xsi:type="dcterms:W3CDTF">2015-07-25T09:52:00Z</dcterms:created>
  <dcterms:modified xsi:type="dcterms:W3CDTF">2015-08-02T17:26:00Z</dcterms:modified>
</cp:coreProperties>
</file>