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77058E">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Marco Geils</w:t>
            </w:r>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55824E32" w14:textId="77777777" w:rsidR="007237C1"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Verzeichnis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Verzeichnis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Verzeichnis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054111"/>
      <w:r>
        <w:t xml:space="preserve">1. </w:t>
      </w:r>
      <w:r w:rsidR="00257818">
        <w:t>Spezifikation</w:t>
      </w:r>
      <w:bookmarkEnd w:id="0"/>
    </w:p>
    <w:p w14:paraId="1C3C349C" w14:textId="074E694B" w:rsidR="007237C1" w:rsidRDefault="007237C1" w:rsidP="003F3412">
      <w:r>
        <w:t>In dem Modul „</w:t>
      </w:r>
      <w:r w:rsidRPr="007237C1">
        <w:t>Datenbankbasierte Web-Anwendungen</w:t>
      </w:r>
      <w:r>
        <w:t>“ wurde diese Anwendung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674A1C3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einen Browser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2129DB40"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betreiben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intuitiv über die Webanwendung möglich.</w:t>
      </w:r>
    </w:p>
    <w:p w14:paraId="1109ACC5" w14:textId="77777777" w:rsidR="00257818" w:rsidRDefault="00257818" w:rsidP="00074409">
      <w:pPr>
        <w:pStyle w:val="berschrift2"/>
      </w:pPr>
      <w:bookmarkStart w:id="1" w:name="_Toc300054112"/>
      <w:r>
        <w:t>1.1 Anforderungen</w:t>
      </w:r>
      <w:bookmarkEnd w:id="1"/>
    </w:p>
    <w:p w14:paraId="3887D6F1" w14:textId="520890DF" w:rsidR="00E90043" w:rsidRDefault="00E90043" w:rsidP="00E90043">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gezeigt. Anschließend werden die tatsächlich umgesetzten Anforderungen mit Hilfe von Use-Case Diagrammen dargestellt.</w:t>
      </w:r>
    </w:p>
    <w:p w14:paraId="27EAAE94" w14:textId="77777777" w:rsidR="001D2A08" w:rsidRDefault="001D2A08" w:rsidP="003C310F">
      <w:pPr>
        <w:rPr>
          <w:b/>
        </w:rPr>
      </w:pPr>
    </w:p>
    <w:p w14:paraId="7138361C" w14:textId="77777777" w:rsidR="001D2A08" w:rsidRDefault="001D2A08" w:rsidP="003C310F">
      <w:pPr>
        <w:rPr>
          <w:b/>
        </w:rPr>
      </w:pPr>
    </w:p>
    <w:p w14:paraId="1480C1EA" w14:textId="77777777" w:rsidR="001D2A08" w:rsidRDefault="001D2A08" w:rsidP="003C310F">
      <w:pPr>
        <w:rPr>
          <w:b/>
        </w:rPr>
      </w:pPr>
    </w:p>
    <w:p w14:paraId="2A9BFDA9" w14:textId="77777777" w:rsidR="001D2A08" w:rsidRDefault="001D2A08" w:rsidP="003C310F">
      <w:pPr>
        <w:rPr>
          <w:b/>
        </w:rPr>
      </w:pP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70ED1923" w14:textId="1FD7902A" w:rsidR="001D2A08" w:rsidRPr="008862AC" w:rsidRDefault="008862AC" w:rsidP="001D2A08">
      <w:pPr>
        <w:ind w:left="700" w:hanging="700"/>
        <w:rPr>
          <w:b/>
        </w:rPr>
      </w:pPr>
      <w:r w:rsidRPr="008862AC">
        <w:rPr>
          <w:b/>
        </w:rPr>
        <w:t>Umgesetzte Anforderungen:</w:t>
      </w:r>
    </w:p>
    <w:p w14:paraId="52EA5437" w14:textId="1A9FE64A" w:rsidR="001D2A08" w:rsidRDefault="001D2A08" w:rsidP="001D2A08">
      <w:r>
        <w:t>Die Anforderungen  1, 4 und 5 sind über die Use Cases vom Diagramm Fahrzeug beschrieben. Die Use Cases „Fahrzeug hinzufügen“, „Fahrzeug bearbeiten“ und „Fahrzeug löschen</w:t>
      </w:r>
      <w:r w:rsidR="008862AC">
        <w:t>“ gehören dabei zur Anforderung</w:t>
      </w:r>
      <w:r>
        <w:t xml:space="preserve"> 1</w:t>
      </w:r>
      <w:r w:rsidR="008862AC">
        <w:t>.</w:t>
      </w:r>
      <w:r>
        <w:t xml:space="preserve"> Der Use Case „Fahrzeug einsehen“, der, anders als die vorherigen nicht vom Mitarbeiter ausgeht, sondern vom Kunden, gehören dabei zu den Anforderungen 4 und 5.</w:t>
      </w:r>
    </w:p>
    <w:p w14:paraId="165294DC" w14:textId="77777777" w:rsidR="001D2A08" w:rsidRDefault="001D2A08" w:rsidP="001D2A08"/>
    <w:p w14:paraId="5C3676D1" w14:textId="77777777" w:rsidR="001D2A08" w:rsidRDefault="001D2A08" w:rsidP="001D2A08">
      <w:r>
        <w:t>Anforderung 2 wird über das Diagramm Kunde realisiert. Ein Kunde kann hier einen Account registrieren und bearbeiten. Der Mitarbeiter kann diesen nun über die Use Cases „Kunde bearbeiten“ und „Kunde löschen“ einsehen und bearbeiten oder löschen, auch kann der Mitarbeiter selbst einen Kunden über den Use Case „Kunde erstellen“ anlegen.</w:t>
      </w:r>
    </w:p>
    <w:p w14:paraId="307921E5" w14:textId="77777777" w:rsidR="001D2A08" w:rsidRDefault="001D2A08" w:rsidP="001D2A08"/>
    <w:p w14:paraId="4255246F" w14:textId="4E8A3A48" w:rsidR="001D2A08" w:rsidRPr="00425763" w:rsidRDefault="001D2A08" w:rsidP="001D2A08">
      <w:r>
        <w:t>Anforderung 3 wird nicht über Das Diagramm vom Fahrzeug, sondern über das Termin-Diagramm beschrieben. Der Kunde lässt einen Mitarbeiter einen Termin erstellen, dieser kann auch vom Kunden bearbeitet werden, jedoch nicht gelöscht. Dies geht nur vom Mitarbeiter aus. Einen direkten Zugriff auf das Fahrzeug hat der Kunde also nicht.</w:t>
      </w:r>
    </w:p>
    <w:p w14:paraId="2AF186AE" w14:textId="77777777" w:rsidR="008862AC" w:rsidRDefault="008862AC" w:rsidP="008862AC">
      <w:pPr>
        <w:keepNext/>
        <w:widowControl w:val="0"/>
        <w:autoSpaceDE w:val="0"/>
        <w:autoSpaceDN w:val="0"/>
        <w:adjustRightInd w:val="0"/>
        <w:spacing w:before="240"/>
      </w:pPr>
      <w:r>
        <w:rPr>
          <w:rFonts w:ascii="Arial" w:hAnsi="Arial" w:cs="Arial"/>
          <w:b/>
          <w:bCs/>
          <w:noProof/>
        </w:rPr>
        <w:drawing>
          <wp:inline distT="0" distB="0" distL="0" distR="0" wp14:anchorId="00ED3371" wp14:editId="62E5112F">
            <wp:extent cx="5963920" cy="4185920"/>
            <wp:effectExtent l="0" t="0" r="5080" b="5080"/>
            <wp:docPr id="16" name="Bild 16" descr="Macintosh HD:Users:oliverbammann:DatenbankenMI2015:Doku:Dokumentation:Diagramme:Umgesetzte Anforderun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atenbankenMI2015:Doku:Dokumentation:Diagramme:Umgesetzte Anforderung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4185920"/>
                    </a:xfrm>
                    <a:prstGeom prst="rect">
                      <a:avLst/>
                    </a:prstGeom>
                    <a:noFill/>
                    <a:ln>
                      <a:noFill/>
                    </a:ln>
                  </pic:spPr>
                </pic:pic>
              </a:graphicData>
            </a:graphic>
          </wp:inline>
        </w:drawing>
      </w:r>
    </w:p>
    <w:p w14:paraId="18A85E5E" w14:textId="0EA9B050" w:rsidR="00CE3D4B" w:rsidRPr="008862AC" w:rsidRDefault="008862AC" w:rsidP="008862AC">
      <w:pPr>
        <w:pStyle w:val="Beschriftung"/>
        <w:rPr>
          <w:rFonts w:ascii="Arial" w:hAnsi="Arial" w:cs="Arial"/>
        </w:rPr>
      </w:pPr>
      <w:r>
        <w:t xml:space="preserve">Abbildung </w:t>
      </w:r>
      <w:r w:rsidR="0077058E">
        <w:fldChar w:fldCharType="begin"/>
      </w:r>
      <w:r w:rsidR="0077058E">
        <w:instrText xml:space="preserve"> SEQ Abbildung \* ARABIC </w:instrText>
      </w:r>
      <w:r w:rsidR="0077058E">
        <w:fldChar w:fldCharType="separate"/>
      </w:r>
      <w:r>
        <w:rPr>
          <w:noProof/>
        </w:rPr>
        <w:t>1</w:t>
      </w:r>
      <w:r w:rsidR="0077058E">
        <w:rPr>
          <w:noProof/>
        </w:rPr>
        <w:fldChar w:fldCharType="end"/>
      </w:r>
      <w:r>
        <w:t xml:space="preserve"> Use-Case Diagramm Umgesetzte Anforderungen</w:t>
      </w:r>
    </w:p>
    <w:p w14:paraId="70B98B80" w14:textId="1929A517" w:rsidR="00CE3D4B" w:rsidRPr="007C3CF6" w:rsidRDefault="00CE3D4B" w:rsidP="007C3CF6">
      <w:r>
        <w:br w:type="page"/>
      </w:r>
    </w:p>
    <w:p w14:paraId="20C7178B" w14:textId="77777777" w:rsidR="00257818" w:rsidRDefault="00074409" w:rsidP="00074409">
      <w:pPr>
        <w:pStyle w:val="berschrift1"/>
      </w:pPr>
      <w:bookmarkStart w:id="2" w:name="_Toc300054113"/>
      <w:r>
        <w:t xml:space="preserve">2. </w:t>
      </w:r>
      <w:r w:rsidR="00257818">
        <w:t>Architektur</w:t>
      </w:r>
      <w:bookmarkEnd w:id="2"/>
    </w:p>
    <w:p w14:paraId="10DEEB4B"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52F54DC6" w14:textId="5D9B42DF"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gezeigt. Daraufhin folgt die Erklärung der Persistenzschicht und als letzter Punkt wird auf die Präsentationsschicht eingegangen.</w:t>
      </w:r>
    </w:p>
    <w:p w14:paraId="0CF7F44B" w14:textId="7A6F622A" w:rsidR="002F5329" w:rsidRPr="002F5329" w:rsidRDefault="00257818" w:rsidP="00823451">
      <w:pPr>
        <w:pStyle w:val="berschrift2"/>
      </w:pPr>
      <w:bookmarkStart w:id="3" w:name="_Toc300054114"/>
      <w:r>
        <w:t>2.1 Gesamtarchitektur</w:t>
      </w:r>
      <w:bookmarkEnd w:id="3"/>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66838B08"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w:t>
      </w:r>
      <w:r w:rsidR="00CE3D4B">
        <w:rPr>
          <w:rFonts w:cs="Times New Roman"/>
          <w:iCs/>
        </w:rPr>
        <w:t xml:space="preserve"> mittels Hibernate(OR-Mapping) Zugriffe auf die MySQL</w:t>
      </w:r>
      <w:r w:rsidRPr="000F095A">
        <w:rPr>
          <w:rFonts w:cs="Times New Roman"/>
          <w:iCs/>
        </w:rPr>
        <w:t xml:space="preserve"> Datenbank statt.</w:t>
      </w:r>
    </w:p>
    <w:p w14:paraId="602636ED"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4117050F"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Hier befinden sich die DAOs(Data Access Object)</w:t>
      </w:r>
      <w:r w:rsidR="00CE3D4B">
        <w:rPr>
          <w:rFonts w:cs="Times New Roman"/>
          <w:iCs/>
        </w:rPr>
        <w:t>. Diese generieren mittels query-</w:t>
      </w:r>
      <w:r w:rsidRPr="000F095A">
        <w:rPr>
          <w:rFonts w:cs="Times New Roman"/>
          <w:iCs/>
        </w:rPr>
        <w:t>statements die CRUD(Create Read Update Delete) Funktionen.</w:t>
      </w:r>
    </w:p>
    <w:p w14:paraId="2788D6B2"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14C1FF6" w14:textId="1F96CACE" w:rsidR="00CA58D6" w:rsidRPr="00CE3D4B" w:rsidRDefault="00F62173" w:rsidP="0050283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F166413" w14:textId="038850F7" w:rsidR="002F5329" w:rsidRPr="00502833" w:rsidRDefault="00F62173" w:rsidP="00502833">
      <w:pPr>
        <w:widowControl w:val="0"/>
        <w:autoSpaceDE w:val="0"/>
        <w:autoSpaceDN w:val="0"/>
        <w:adjustRightInd w:val="0"/>
        <w:rPr>
          <w:rFonts w:cs="Times New Roman"/>
          <w:iCs/>
        </w:rPr>
      </w:pPr>
      <w:r w:rsidRPr="000F095A">
        <w:rPr>
          <w:rFonts w:cs="Times New Roman"/>
          <w:iCs/>
        </w:rPr>
        <w:t>Die Präsentationsschicht nimmt HTTP-Requests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sidR="00502833">
        <w:rPr>
          <w:rFonts w:cs="Times New Roman"/>
          <w:iCs/>
        </w:rPr>
        <w:t xml:space="preserve"> sich</w:t>
      </w:r>
      <w:r w:rsidRPr="000F095A">
        <w:rPr>
          <w:rFonts w:cs="Times New Roman"/>
          <w:iCs/>
        </w:rPr>
        <w:t xml:space="preserve"> in der Präsentationschicht befinden</w:t>
      </w:r>
      <w:r w:rsidR="00502833">
        <w:rPr>
          <w:rFonts w:cs="Times New Roman"/>
          <w:iCs/>
        </w:rPr>
        <w:t>,</w:t>
      </w:r>
      <w:r w:rsidRPr="000F095A">
        <w:rPr>
          <w:rFonts w:cs="Times New Roman"/>
          <w:iCs/>
        </w:rPr>
        <w:t xml:space="preserve"> generieren ein Servle</w:t>
      </w:r>
      <w:r w:rsidR="00502833">
        <w:rPr>
          <w:rFonts w:cs="Times New Roman"/>
          <w:iCs/>
        </w:rPr>
        <w:t>t das HTML ausliefert. So</w:t>
      </w:r>
      <w:r w:rsidRPr="000F095A">
        <w:rPr>
          <w:rFonts w:cs="Times New Roman"/>
          <w:iCs/>
        </w:rPr>
        <w:t xml:space="preserve"> gibt die Präsentationschicht HTTP-Responses zurück.</w:t>
      </w:r>
    </w:p>
    <w:p w14:paraId="090A07DE" w14:textId="77777777" w:rsidR="00257818" w:rsidRDefault="00257818" w:rsidP="00074409">
      <w:pPr>
        <w:pStyle w:val="berschrift2"/>
      </w:pPr>
      <w:bookmarkStart w:id="4" w:name="_Toc300054115"/>
      <w:r>
        <w:t>2.2 Programmabläufe</w:t>
      </w:r>
      <w:bookmarkEnd w:id="4"/>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Hibernate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3C74BCB4" w:rsidR="001E40FA" w:rsidRDefault="00372442"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einer neuen Column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add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0DE33030"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w:t>
      </w:r>
      <w:r w:rsidR="005B2C8B">
        <w:rPr>
          <w:rFonts w:ascii="Times New Roman" w:hAnsi="Times New Roman" w:cs="Times New Roman"/>
          <w:iCs/>
        </w:rPr>
        <w:t>e</w:t>
      </w:r>
      <w:r w:rsidR="00895A50">
        <w:rPr>
          <w:rFonts w:ascii="Times New Roman" w:hAnsi="Times New Roman" w:cs="Times New Roman"/>
          <w:iCs/>
        </w:rPr>
        <w: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5B2C8B">
        <w:rPr>
          <w:rFonts w:ascii="Times New Roman" w:hAnsi="Times New Roman" w:cs="Times New Roman"/>
          <w:iCs/>
        </w:rPr>
        <w:t xml:space="preserve">doch </w:t>
      </w:r>
      <w:r w:rsidR="00F170AF">
        <w:rPr>
          <w:rFonts w:ascii="Times New Roman" w:hAnsi="Times New Roman" w:cs="Times New Roman"/>
          <w:iCs/>
        </w:rPr>
        <w:t>implementiert. Diese Funktion steht für den Kunden zu Verfügung. In der login.jsp wird der Kunde aufgefordert seine Email-Adresse und sein Passwort einzugeben. Nach einem Submit wird der Kunde auf die loginPruefen.jsp weitergeleitet. Wird die Email-Adresse und das Passwort in der Datenbank gefunden</w:t>
      </w:r>
      <w:r w:rsidR="005B2C8B">
        <w:rPr>
          <w:rFonts w:ascii="Times New Roman" w:hAnsi="Times New Roman" w:cs="Times New Roman"/>
          <w:iCs/>
        </w:rPr>
        <w:t>, wird ein Bean erstellt und die Kundendaten dort über die</w:t>
      </w:r>
      <w:r w:rsidR="00F170AF">
        <w:rPr>
          <w:rFonts w:ascii="Times New Roman" w:hAnsi="Times New Roman" w:cs="Times New Roman"/>
          <w:iCs/>
        </w:rPr>
        <w:t xml:space="preserve"> Dauer der Session </w:t>
      </w:r>
      <w:r w:rsidR="005B2C8B">
        <w:rPr>
          <w:rFonts w:ascii="Times New Roman" w:hAnsi="Times New Roman" w:cs="Times New Roman"/>
          <w:iCs/>
        </w:rPr>
        <w:t>gespeichert</w:t>
      </w:r>
      <w:r w:rsidR="00F170AF">
        <w:rPr>
          <w:rFonts w:ascii="Times New Roman" w:hAnsi="Times New Roman" w:cs="Times New Roman"/>
          <w:iCs/>
        </w:rPr>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"Beanerstellung)</w:t>
      </w:r>
    </w:p>
    <w:p w14:paraId="5853027F" w14:textId="06DB4122" w:rsidR="001E40FA"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Der Kunde wird auf die myAccount.jsp weitergeleitet. In dieser JSP stehen dem Kunden alle Use 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6BACABFC" w:rsidR="0021733B" w:rsidRDefault="005B2C8B" w:rsidP="002311E7">
      <w:r>
        <w:t>Zum Verändern</w:t>
      </w:r>
      <w:r w:rsidR="0021733B">
        <w:t xml:space="preserve"> </w:t>
      </w:r>
      <w:r w:rsidR="00C07370">
        <w:t xml:space="preserve">einer Column wird die </w:t>
      </w:r>
      <w:r>
        <w:t>update-</w:t>
      </w:r>
      <w:r w:rsidR="0021733B">
        <w:t xml:space="preserve">Methode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nen ist es möglich über Foreign-</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"updateTerminStartEndtag"-Methode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65965B4C" w:rsidR="006256CD" w:rsidRDefault="001F5330" w:rsidP="002311E7">
      <w:r>
        <w:t>Um ein</w:t>
      </w:r>
      <w:r w:rsidR="005069F8">
        <w:t>en Termin zu löschen</w:t>
      </w:r>
      <w:r>
        <w:t xml:space="preserve"> </w:t>
      </w:r>
      <w:r w:rsidR="005069F8">
        <w:t xml:space="preserve">muss sich der Kunde in der terminList.jsp befinden. Es </w:t>
      </w:r>
      <w:r>
        <w:t>wird die Rechnungsansicht(View) benötigt. Mit den Information</w:t>
      </w:r>
      <w:r w:rsidR="002311E7">
        <w:t>en der Rechnungsansicht kann</w:t>
      </w:r>
      <w:r>
        <w:t xml:space="preserve"> über das TerminDAO und das Rec</w:t>
      </w:r>
      <w:r w:rsidR="005069F8">
        <w:t>hnungsDAO ein</w:t>
      </w:r>
      <w:r>
        <w:t xml:space="preserve"> Termin gelöscht werden.</w:t>
      </w:r>
      <w:r w:rsidR="005069F8">
        <w:t xml:space="preserve"> Die ausgeführt</w:t>
      </w:r>
      <w:r w:rsidR="002311E7">
        <w:t>e</w:t>
      </w:r>
      <w:r w:rsidR="005069F8">
        <w:t xml:space="preserve"> Methode ist in beiden</w:t>
      </w:r>
      <w:r w:rsidR="002311E7">
        <w:t xml:space="preserve"> Klassen die delete-</w:t>
      </w:r>
      <w:r w:rsidR="005069F8">
        <w:t>Methode</w:t>
      </w:r>
      <w:r w:rsidR="00680834">
        <w:t>.</w:t>
      </w:r>
      <w:r w:rsidR="005069F8" w:rsidRPr="005069F8">
        <w:t xml:space="preserve"> </w:t>
      </w:r>
      <w:r w:rsidR="002311E7">
        <w:t>Die TerminManagement-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er ausgewählte Termin storniert wurde. Im Anschluss wird er auf die myAccount.jsp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"deleteTermin"-Methode</w:t>
      </w:r>
    </w:p>
    <w:p w14:paraId="0D28F224" w14:textId="77777777" w:rsidR="00257818" w:rsidRDefault="00257818" w:rsidP="00074409">
      <w:pPr>
        <w:pStyle w:val="berschrift2"/>
      </w:pPr>
      <w:bookmarkStart w:id="5" w:name="_Toc300054116"/>
      <w:r>
        <w:t>2.3 Persistenz</w:t>
      </w:r>
      <w:bookmarkEnd w:id="5"/>
    </w:p>
    <w:p w14:paraId="4025BB76" w14:textId="1DF782A2" w:rsidR="00E15E0F" w:rsidRDefault="002311E7" w:rsidP="00E15E0F">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auf einem Server der Hochschule Bremen gehostet wird.</w:t>
      </w:r>
    </w:p>
    <w:p w14:paraId="02958067" w14:textId="65AD9F74" w:rsidR="00E15E0F" w:rsidRDefault="002311E7" w:rsidP="00E15E0F">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E15E0F">
      <w:r>
        <w:t>Als Zugriffstool</w:t>
      </w:r>
      <w:r w:rsidR="002311E7">
        <w:t xml:space="preserve"> wird</w:t>
      </w:r>
      <w:r>
        <w:t xml:space="preserve"> MySQL Workbench 6.3</w:t>
      </w:r>
      <w:r w:rsidR="002311E7">
        <w:t xml:space="preserve"> verwendet</w:t>
      </w:r>
      <w:r>
        <w:t>, das offizielle Tool von Oracle.</w:t>
      </w:r>
    </w:p>
    <w:p w14:paraId="0783264F" w14:textId="14FA7E36" w:rsidR="00E15E0F" w:rsidRDefault="00E15E0F" w:rsidP="00E15E0F">
      <w:r>
        <w:t xml:space="preserve">In der Endanwendung </w:t>
      </w:r>
      <w:r w:rsidR="002311E7">
        <w:t>werden keine</w:t>
      </w:r>
      <w:r>
        <w:t xml:space="preserve"> Datenbankzugriffe mehr über das Tool erfolgen, da alle benötigten Funktionen in der Webanwendung realisiert sind und der Zugriff von dort über JDBC und Hibernate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berschrift3"/>
      </w:pPr>
      <w:bookmarkStart w:id="6" w:name="_Toc300054117"/>
      <w:r>
        <w:t>2.3.1 Konzeption</w:t>
      </w:r>
      <w:bookmarkEnd w:id="6"/>
    </w:p>
    <w:p w14:paraId="0C308356" w14:textId="61886A34" w:rsidR="00DD5BF0" w:rsidRDefault="00DD5BF0" w:rsidP="00AF05E1">
      <w:r>
        <w:t xml:space="preserve">Das Entity Relationship Diagramm war </w:t>
      </w:r>
      <w:r w:rsidR="00AF05E1">
        <w:t>der erste</w:t>
      </w:r>
      <w:r>
        <w:t xml:space="preserve"> Anhaltspunkt </w:t>
      </w:r>
      <w:r w:rsidR="00AF05E1">
        <w:t>über die Struktur der Datenbank. E</w:t>
      </w:r>
      <w:r>
        <w:t xml:space="preserve">s spiegelt </w:t>
      </w:r>
      <w:r w:rsidR="00AF05E1">
        <w:t xml:space="preserve">jedoch </w:t>
      </w:r>
      <w:r>
        <w:t>nicht den aktuellen Stand wieder, da es für die spätere Entwicklung nicht mehr benötigt wurde.</w:t>
      </w:r>
    </w:p>
    <w:p w14:paraId="3C2B37FC" w14:textId="77777777" w:rsidR="00DD5BF0" w:rsidRDefault="00DD5BF0" w:rsidP="00AF05E1"/>
    <w:p w14:paraId="610F8BCC" w14:textId="77777777" w:rsidR="00DD5BF0" w:rsidRPr="00AF05E1" w:rsidRDefault="00DD5BF0" w:rsidP="00AF05E1">
      <w:pPr>
        <w:rPr>
          <w:b/>
        </w:rPr>
      </w:pPr>
      <w:r w:rsidRPr="00AF05E1">
        <w:rPr>
          <w:b/>
        </w:rPr>
        <w:t>Mitarbeiter:</w:t>
      </w:r>
    </w:p>
    <w:p w14:paraId="2C72F55D" w14:textId="77777777" w:rsidR="00DD5BF0" w:rsidRDefault="00DD5BF0" w:rsidP="00AF05E1">
      <w:r>
        <w:t>Arbeitet in genau einer Geschäftsstelle und verwaltet dort die Fahrzeuge.</w:t>
      </w:r>
    </w:p>
    <w:p w14:paraId="513BCBF9" w14:textId="77777777" w:rsidR="00DD5BF0" w:rsidRDefault="00DD5BF0" w:rsidP="00AF05E1">
      <w:r>
        <w:t>Kann die Kundeninformationen und Termine einsehen und verändern und somit Wünsche der Kunden (z.b. Termin ändern) umsetzen.</w:t>
      </w:r>
    </w:p>
    <w:p w14:paraId="7E0CEB77" w14:textId="77777777" w:rsidR="00DD5BF0" w:rsidRPr="00AF05E1" w:rsidRDefault="00DD5BF0" w:rsidP="00AF05E1">
      <w:pPr>
        <w:rPr>
          <w:b/>
        </w:rPr>
      </w:pPr>
      <w:r w:rsidRPr="00AF05E1">
        <w:rPr>
          <w:b/>
        </w:rPr>
        <w:t>Geschäftsstelle:</w:t>
      </w:r>
    </w:p>
    <w:p w14:paraId="50B23688" w14:textId="77777777" w:rsidR="00DD5BF0" w:rsidRDefault="00DD5BF0" w:rsidP="00AF05E1">
      <w:r>
        <w:t>Besitzt einen oder mehrere Mitarbeiter und ist der Standort der Fahrzeuge.</w:t>
      </w:r>
    </w:p>
    <w:p w14:paraId="5FE2D473" w14:textId="77777777" w:rsidR="00DD5BF0" w:rsidRPr="00AF05E1" w:rsidRDefault="00DD5BF0" w:rsidP="00AF05E1">
      <w:pPr>
        <w:rPr>
          <w:b/>
        </w:rPr>
      </w:pPr>
      <w:r w:rsidRPr="00AF05E1">
        <w:rPr>
          <w:b/>
        </w:rPr>
        <w:t>Fahrzeug, Termin und Rechnung:</w:t>
      </w:r>
    </w:p>
    <w:p w14:paraId="1BFD1FD7" w14:textId="73C29AFE" w:rsidR="00DD5BF0" w:rsidRDefault="00DD5BF0" w:rsidP="00AF05E1">
      <w:r>
        <w:t>Stellen zusammen dar, wie ein Kunde sich ein Fahrzeug mieten kann</w:t>
      </w:r>
      <w:r w:rsidR="00AF05E1">
        <w:t>.</w:t>
      </w:r>
    </w:p>
    <w:p w14:paraId="58BB2956" w14:textId="58092168" w:rsidR="00DD5BF0" w:rsidRDefault="00DD5BF0" w:rsidP="00AF05E1">
      <w:r>
        <w:t>Ein Fahrzeug kann zu verschiedenen Termine</w:t>
      </w:r>
      <w:r w:rsidR="00AF05E1">
        <w:t>n</w:t>
      </w:r>
      <w:r>
        <w:t xml:space="preserve"> </w:t>
      </w:r>
      <w:r w:rsidR="00AF05E1">
        <w:t>gemietet</w:t>
      </w:r>
      <w:r>
        <w:t xml:space="preserve"> werden</w:t>
      </w:r>
    </w:p>
    <w:p w14:paraId="1F2DA4DB" w14:textId="77777777" w:rsidR="00DD5BF0" w:rsidRPr="00AF05E1" w:rsidRDefault="00DD5BF0" w:rsidP="00AF05E1">
      <w:pPr>
        <w:rPr>
          <w:b/>
        </w:rPr>
      </w:pPr>
      <w:r w:rsidRPr="00AF05E1">
        <w:rPr>
          <w:b/>
        </w:rPr>
        <w:t>Kunde:</w:t>
      </w:r>
    </w:p>
    <w:p w14:paraId="351A2C84" w14:textId="77777777" w:rsidR="00DD5BF0" w:rsidRDefault="00DD5BF0" w:rsidP="00AF05E1">
      <w:r>
        <w:t>Kann keine oder beliebig viele Termine abschließen und seine Daten können auf Wunsch von einem Mitarbeiter verändert werden.</w:t>
      </w:r>
    </w:p>
    <w:p w14:paraId="482A9E51" w14:textId="77777777" w:rsidR="00DD5BF0" w:rsidRPr="00AF05E1" w:rsidRDefault="00DD5BF0" w:rsidP="00AF05E1">
      <w:pPr>
        <w:rPr>
          <w:b/>
        </w:rPr>
      </w:pPr>
      <w:r w:rsidRPr="00AF05E1">
        <w:rPr>
          <w:b/>
        </w:rPr>
        <w:t>Termin:</w:t>
      </w:r>
    </w:p>
    <w:p w14:paraId="26086584" w14:textId="2B6BFF8D" w:rsidR="00DD5BF0" w:rsidRDefault="00DD5BF0" w:rsidP="00AF05E1">
      <w:r>
        <w:t>Zu jedem Termin gehört genau eine Rechnung</w:t>
      </w:r>
      <w:r w:rsidR="00AF05E1">
        <w:t>,</w:t>
      </w:r>
      <w:r>
        <w:t xml:space="preserve"> ein Kunde und ein Fahrzeug</w:t>
      </w:r>
      <w:r w:rsidR="00AF05E1">
        <w:t>.</w:t>
      </w:r>
    </w:p>
    <w:p w14:paraId="7DA07B9D" w14:textId="14D1A7D5" w:rsidR="00E15E0F" w:rsidRDefault="00DD5BF0" w:rsidP="00E15E0F">
      <w:r>
        <w:t>Termine können auf Kundenwunsch von Mitarbeitern verändert werden</w:t>
      </w:r>
      <w:r w:rsidR="00AF05E1">
        <w:t>.</w:t>
      </w:r>
    </w:p>
    <w:p w14:paraId="10B32216" w14:textId="1E1DB099"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8862AC" w:rsidRPr="00FC6AEE" w:rsidRDefault="008862AC"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berschrift3"/>
      </w:pPr>
      <w:bookmarkStart w:id="7" w:name="_Toc300054118"/>
      <w:r>
        <w:t>2.3.2 Umsetzung</w:t>
      </w:r>
      <w:bookmarkEnd w:id="7"/>
    </w:p>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0A20A6ED" w14:textId="27EF2EA8" w:rsidR="00257818" w:rsidRDefault="002311E7" w:rsidP="002311E7">
      <w:pPr>
        <w:pStyle w:val="Beschriftung"/>
        <w:rPr>
          <w:rFonts w:ascii="Times New Roman" w:hAnsi="Times New Roman" w:cs="Times New Roman"/>
          <w:sz w:val="22"/>
          <w:szCs w:val="22"/>
        </w:rPr>
      </w:pPr>
      <w:r>
        <w:t xml:space="preserve">Abbildung </w:t>
      </w:r>
      <w:r w:rsidR="009528FC">
        <w:t>11</w:t>
      </w:r>
      <w:r>
        <w:t xml:space="preserve"> Relationales Modell</w:t>
      </w:r>
    </w:p>
    <w:p w14:paraId="0B2C73A6" w14:textId="3C2330CF" w:rsidR="00E15E0F" w:rsidRDefault="00E15E0F" w:rsidP="00DD5BF0">
      <w:r>
        <w:t>Das Relationale Modell unterscheidet sich vom En</w:t>
      </w:r>
      <w:r w:rsidR="00AF05E1">
        <w:t>tity Relationship Modell, da</w:t>
      </w:r>
      <w:r>
        <w:t xml:space="preserve"> nach Normalisierungen und datenbankspezifischen Eigenheiten einige </w:t>
      </w:r>
      <w:r w:rsidR="00AF05E1">
        <w:t>Daten</w:t>
      </w:r>
      <w:r>
        <w:t xml:space="preserve"> </w:t>
      </w:r>
      <w:r w:rsidR="00AF05E1">
        <w:t>geändert werden mussten. S</w:t>
      </w:r>
      <w:r>
        <w:t>o ist z.B. das Terminmanagement als Mapping-Tabelle entstanden.</w:t>
      </w:r>
    </w:p>
    <w:p w14:paraId="435D5862" w14:textId="77777777" w:rsidR="00E15E0F" w:rsidRPr="00DD5BF0" w:rsidRDefault="00E15E0F" w:rsidP="00E15E0F">
      <w:pPr>
        <w:rPr>
          <w:b/>
        </w:rPr>
      </w:pPr>
      <w:r w:rsidRPr="00DD5BF0">
        <w:rPr>
          <w:b/>
        </w:rPr>
        <w:t>Mitarbeiter:</w:t>
      </w:r>
    </w:p>
    <w:p w14:paraId="00913F68" w14:textId="60BC3534" w:rsidR="00E15E0F" w:rsidRDefault="00E15E0F" w:rsidP="00E15E0F">
      <w:r>
        <w:t>Mitarbeiter arbeitet an einer Geschäftsstelle und kann immer noch administrativ Daten verwalten, allerdings ist es nicht nötig dies hier darzustellen.</w:t>
      </w:r>
    </w:p>
    <w:p w14:paraId="5F3A3B17" w14:textId="77777777" w:rsidR="00E15E0F" w:rsidRPr="00DD5BF0" w:rsidRDefault="00E15E0F" w:rsidP="00E15E0F">
      <w:pPr>
        <w:rPr>
          <w:b/>
        </w:rPr>
      </w:pPr>
      <w:r w:rsidRPr="00DD5BF0">
        <w:rPr>
          <w:b/>
        </w:rPr>
        <w:t>Geschäftsstelle:</w:t>
      </w:r>
    </w:p>
    <w:p w14:paraId="57F9D80B" w14:textId="77777777" w:rsidR="00E15E0F" w:rsidRDefault="00E15E0F" w:rsidP="00E15E0F">
      <w:r>
        <w:t>Eine Geschäftsstelle hat ein oder mehr Mitarbeiter und ebenso ein oder mehr Fahrzeuge, die real dort arbeiten bzw stehen würden.</w:t>
      </w:r>
    </w:p>
    <w:p w14:paraId="26E1F883" w14:textId="77777777" w:rsidR="00E15E0F" w:rsidRPr="00DD5BF0" w:rsidRDefault="00E15E0F" w:rsidP="00E15E0F">
      <w:pPr>
        <w:rPr>
          <w:b/>
        </w:rPr>
      </w:pPr>
      <w:r w:rsidRPr="00DD5BF0">
        <w:rPr>
          <w:b/>
        </w:rP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5EF5132" w:rsidR="00E15E0F" w:rsidRPr="00DD5BF0" w:rsidRDefault="00E15E0F" w:rsidP="00E15E0F">
      <w:pPr>
        <w:rPr>
          <w:b/>
        </w:rPr>
      </w:pPr>
      <w:r w:rsidRPr="00DD5BF0">
        <w:rPr>
          <w:b/>
        </w:rPr>
        <w:t>Fahrzeugmodell</w:t>
      </w:r>
      <w:r w:rsidR="00DD5BF0" w:rsidRPr="00DD5BF0">
        <w:rPr>
          <w:b/>
        </w:rPr>
        <w:t>:</w:t>
      </w:r>
    </w:p>
    <w:p w14:paraId="7AEE50BA" w14:textId="77777777" w:rsidR="00E15E0F" w:rsidRDefault="00E15E0F" w:rsidP="00E15E0F">
      <w:r>
        <w:t>Die Fahrzeugmodelltabelle ist durch Normalisierung enstanden,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90AD9E8" w:rsidR="00E15E0F" w:rsidRPr="00DD5BF0" w:rsidRDefault="00E15E0F" w:rsidP="00E15E0F">
      <w:pPr>
        <w:rPr>
          <w:b/>
        </w:rPr>
      </w:pPr>
      <w:r w:rsidRPr="00DD5BF0">
        <w:rPr>
          <w:b/>
        </w:rPr>
        <w:t>Terminmanagement</w:t>
      </w:r>
      <w:r w:rsidR="00DD5BF0" w:rsidRPr="00DD5BF0">
        <w:rPr>
          <w:b/>
        </w:rPr>
        <w: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Pr="00DD5BF0" w:rsidRDefault="00E15E0F" w:rsidP="00E15E0F">
      <w:pPr>
        <w:rPr>
          <w:b/>
        </w:rPr>
      </w:pPr>
      <w:r w:rsidRPr="00DD5BF0">
        <w:rPr>
          <w:b/>
        </w:rP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Pr="00DD5BF0" w:rsidRDefault="00E15E0F" w:rsidP="00E15E0F">
      <w:pPr>
        <w:rPr>
          <w:b/>
        </w:rPr>
      </w:pPr>
      <w:r w:rsidRPr="00DD5BF0">
        <w:rPr>
          <w:b/>
        </w:rP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Pr="00DD5BF0" w:rsidRDefault="00E15E0F" w:rsidP="00E15E0F">
      <w:pPr>
        <w:rPr>
          <w:b/>
          <w:i/>
        </w:rPr>
      </w:pPr>
      <w:r w:rsidRPr="00DD5BF0">
        <w:rPr>
          <w:b/>
          <w:i/>
        </w:rPr>
        <w:t>Anwendungsspezifische Constraints:</w:t>
      </w:r>
    </w:p>
    <w:p w14:paraId="7622FE9C" w14:textId="5BCDC946" w:rsidR="00257818" w:rsidRPr="000B42B4" w:rsidRDefault="00E15E0F" w:rsidP="000B42B4">
      <w:r>
        <w:t>In Termin darf Startdatum nicht vor dem Endtatum liegen</w:t>
      </w:r>
    </w:p>
    <w:p w14:paraId="378E9CE9" w14:textId="77777777" w:rsidR="00257818" w:rsidRDefault="00257818" w:rsidP="00074409">
      <w:pPr>
        <w:pStyle w:val="berschrift3"/>
      </w:pPr>
      <w:bookmarkStart w:id="8" w:name="_Toc300054119"/>
      <w:r>
        <w:t>2.3.3 Zugriff</w:t>
      </w:r>
      <w:bookmarkEnd w:id="8"/>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(Object-Relational Mapper), in diesem Fall Hibernate, genutzt. Da Hibernate JPA (Java Persistence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Hibernate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Annotations ebenfalls ein positiver Aspekt, der bei Hibernate aufgefallen ist. In vielen anderen Frameworks lässt sich nur mit xml-Dateien arbeiten, </w:t>
      </w:r>
      <w:r w:rsidR="00346844">
        <w:t>was für den Zweck dieser Anwendung zu aufwendig war</w:t>
      </w:r>
      <w:r>
        <w:t>.</w:t>
      </w:r>
    </w:p>
    <w:p w14:paraId="53F55694" w14:textId="77777777" w:rsidR="00257818" w:rsidRDefault="00257818" w:rsidP="00074409">
      <w:pPr>
        <w:pStyle w:val="berschrift2"/>
      </w:pPr>
      <w:bookmarkStart w:id="9" w:name="_Toc300054120"/>
      <w:r>
        <w:t>2.4 Präsentation</w:t>
      </w:r>
      <w:bookmarkEnd w:id="9"/>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Object)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4DB384B6" w14:textId="4E88A52C"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p>
    <w:p w14:paraId="7AF70CE9" w14:textId="77777777" w:rsidR="00257818" w:rsidRDefault="00074409" w:rsidP="00074409">
      <w:pPr>
        <w:pStyle w:val="berschrift1"/>
      </w:pPr>
      <w:bookmarkStart w:id="10" w:name="_Toc300054121"/>
      <w:r>
        <w:t xml:space="preserve">3. </w:t>
      </w:r>
      <w:r w:rsidR="00257818">
        <w:t>Installation</w:t>
      </w:r>
      <w:bookmarkEnd w:id="10"/>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1" w:name="_Toc300054122"/>
      <w:r>
        <w:t>3.1 Programmierwerkzeuge</w:t>
      </w:r>
      <w:bookmarkEnd w:id="11"/>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berschrift3"/>
        <w:rPr>
          <w:i/>
        </w:rPr>
      </w:pPr>
      <w:bookmarkStart w:id="12" w:name="_Toc300054123"/>
      <w:r>
        <w:t xml:space="preserve">3.1.1 Entwicklungsumgebung: </w:t>
      </w:r>
      <w:r w:rsidRPr="00177153">
        <w:rPr>
          <w:i/>
        </w:rPr>
        <w:t>Intellij</w:t>
      </w:r>
      <w:bookmarkEnd w:id="12"/>
    </w:p>
    <w:p w14:paraId="486B16B1" w14:textId="114A7A1C" w:rsidR="00E37F06" w:rsidRPr="00E37F06" w:rsidRDefault="0077058E" w:rsidP="00E37F06">
      <w:r>
        <w:t>Der Hauptgrund, dass IntelliJ verwendet wurde</w:t>
      </w:r>
      <w:r w:rsidR="00E37F06">
        <w:t xml:space="preserve">, war, dass </w:t>
      </w:r>
      <w:r w:rsidR="002D53F0">
        <w:t>eine Person</w:t>
      </w:r>
      <w:r>
        <w:t xml:space="preserve"> dieser Gruppe Erfahrung mit dieser Entwicklungsumgebung</w:t>
      </w:r>
      <w:r w:rsidR="002D53F0">
        <w:t xml:space="preserve"> hatte</w:t>
      </w:r>
      <w:r w:rsidR="00E37F06">
        <w:t xml:space="preserve"> und in vorherigen Projekten die Einfachheit des Einbindens und Benutzens von Git kennengelernt ha</w:t>
      </w:r>
      <w:r w:rsidR="002D53F0">
        <w:t>tte</w:t>
      </w:r>
      <w:r w:rsidR="00E37F06">
        <w:t>.</w:t>
      </w:r>
      <w:r w:rsidR="00AB2F0D">
        <w:t xml:space="preserve"> Ein weiterer Vorteil von IntelliJ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w:t>
      </w:r>
      <w:r>
        <w:t>llen ist allerdings das Fehler-H</w:t>
      </w:r>
      <w:r w:rsidR="008F1E94">
        <w:t>ighlighting und das teils unübersichtliche Design.</w:t>
      </w:r>
    </w:p>
    <w:p w14:paraId="4F525E10" w14:textId="77777777" w:rsidR="000D3708" w:rsidRDefault="000D3708" w:rsidP="000D3708">
      <w:pPr>
        <w:pStyle w:val="berschrift3"/>
        <w:rPr>
          <w:i/>
        </w:rPr>
      </w:pPr>
      <w:bookmarkStart w:id="13" w:name="_Toc300054124"/>
      <w:r>
        <w:t xml:space="preserve">3.1.2 Versionskontrollsystem: </w:t>
      </w:r>
      <w:r w:rsidRPr="000D3708">
        <w:rPr>
          <w:i/>
        </w:rPr>
        <w:t>Git</w:t>
      </w:r>
      <w:bookmarkEnd w:id="13"/>
    </w:p>
    <w:p w14:paraId="25EF7CE2" w14:textId="303C6638" w:rsidR="004D3DBA" w:rsidRPr="004D3DBA" w:rsidRDefault="0077058E" w:rsidP="004D3DBA">
      <w:r>
        <w:t>Beim Versionskontrollsystem wurde sich für Git entschieden, da dort schon angesammelte Erfahrungen vorhanden sind. Bereits</w:t>
      </w:r>
      <w:r w:rsidR="004D3DBA">
        <w:t xml:space="preserve"> früh im Studium</w:t>
      </w:r>
      <w:r>
        <w:t xml:space="preserve"> wurde den Studenten</w:t>
      </w:r>
      <w:r w:rsidR="004D3DBA">
        <w:t xml:space="preserve"> nahegelegt Git zu verwenden, da es sehr gut </w:t>
      </w:r>
      <w:r w:rsidR="00D94813">
        <w:t>im</w:t>
      </w:r>
      <w:r w:rsidR="004D3DBA">
        <w:t xml:space="preserve"> Mergen ist</w:t>
      </w:r>
      <w:r w:rsidR="00D94813">
        <w:t xml:space="preserve"> und wir keinen eigene</w:t>
      </w:r>
      <w:r>
        <w:t>n Server benötigen, wie z.B. für</w:t>
      </w:r>
      <w:r w:rsidR="00D94813">
        <w:t xml:space="preserve"> SVN.  Ein Nachteil von Git ist, dass es sehr kompliziert ist zu lernen und auch nur wenig gute GUI’s hat.</w:t>
      </w:r>
    </w:p>
    <w:p w14:paraId="6F96A13F" w14:textId="77777777" w:rsidR="000D3708" w:rsidRDefault="000D3708" w:rsidP="000D3708">
      <w:pPr>
        <w:pStyle w:val="berschrift3"/>
        <w:rPr>
          <w:i/>
        </w:rPr>
      </w:pPr>
      <w:bookmarkStart w:id="14" w:name="_Toc300054125"/>
      <w:r>
        <w:t xml:space="preserve">3.1.3 </w:t>
      </w:r>
      <w:r w:rsidR="00B76BCB">
        <w:t xml:space="preserve">Buildautomatisierungswerkzeug: </w:t>
      </w:r>
      <w:r w:rsidR="00B76BCB" w:rsidRPr="00B76BCB">
        <w:rPr>
          <w:i/>
        </w:rPr>
        <w:t>Gradle</w:t>
      </w:r>
      <w:bookmarkEnd w:id="14"/>
    </w:p>
    <w:p w14:paraId="21D4294D" w14:textId="6F04F64B" w:rsidR="00F62173" w:rsidRDefault="0077058E" w:rsidP="000B42B4">
      <w:r>
        <w:t xml:space="preserve">Nach ausgiebiger Recherche über die Buildtools wurde sich für Gradle entschieden, </w:t>
      </w:r>
      <w:r>
        <w:t xml:space="preserve">da es die Vorteile von Maven und Ant bietet und dabei sehr einfach zu installieren ist. Diese Vorteile </w:t>
      </w:r>
      <w:r>
        <w:t>entstehen auch teilweise</w:t>
      </w:r>
      <w:r>
        <w:t xml:space="preserve"> dadurch, dass Gradle das modernste der drei Systeme ist und von den anderen Tools lernen konnte.</w:t>
      </w:r>
      <w:bookmarkStart w:id="15" w:name="_GoBack"/>
      <w:bookmarkEnd w:id="15"/>
    </w:p>
    <w:p w14:paraId="63412EF6" w14:textId="77777777" w:rsidR="00D40B0B" w:rsidRPr="00D40B0B" w:rsidRDefault="00D40B0B" w:rsidP="00D40B0B">
      <w:pPr>
        <w:pStyle w:val="berschrift3"/>
      </w:pPr>
      <w:bookmarkStart w:id="16" w:name="_Toc300054126"/>
      <w:r>
        <w:t>3.1.4 Komponententest-Framework:</w:t>
      </w:r>
      <w:bookmarkEnd w:id="16"/>
    </w:p>
    <w:p w14:paraId="56B371DA" w14:textId="77777777" w:rsidR="000F095A" w:rsidRDefault="000F095A" w:rsidP="000F095A">
      <w:r>
        <w:t xml:space="preserve">Wir haben uns gegen die Nutzung eines </w:t>
      </w:r>
      <w:r w:rsidRPr="000E53D4">
        <w:t>Komponententest-Framework</w:t>
      </w:r>
      <w:r>
        <w:t>s entschieden.</w:t>
      </w:r>
    </w:p>
    <w:p w14:paraId="3D2393E8" w14:textId="77777777"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18EE11B6" w14:textId="77777777" w:rsidR="00257818" w:rsidRDefault="00257818" w:rsidP="00074409">
      <w:pPr>
        <w:pStyle w:val="berschrift2"/>
      </w:pPr>
      <w:bookmarkStart w:id="17" w:name="_Toc300054127"/>
      <w:r>
        <w:t>3.2 Installation der Entwicklungsumgebung</w:t>
      </w:r>
      <w:bookmarkEnd w:id="17"/>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Gradle, IntelliJ und vor allem einer aktuellen Java Runtime dazu. Um dann das Projekt einzubinden muss Git installiert und eingerichtet werden. </w:t>
      </w:r>
      <w:r w:rsidR="00743AFE">
        <w:rPr>
          <w:rFonts w:cs="Times New Roman"/>
          <w:iCs/>
        </w:rPr>
        <w:t>Das Projekt kann nun in IntelliJ</w:t>
      </w:r>
      <w:r>
        <w:rPr>
          <w:rFonts w:cs="Times New Roman"/>
          <w:iCs/>
        </w:rPr>
        <w:t xml:space="preserve"> eingebunden werden.</w:t>
      </w:r>
    </w:p>
    <w:p w14:paraId="6DD4F2D8" w14:textId="77777777" w:rsidR="00074409" w:rsidRDefault="00074409" w:rsidP="00074409">
      <w:pPr>
        <w:pStyle w:val="berschrift2"/>
      </w:pPr>
      <w:bookmarkStart w:id="18" w:name="_Toc3000541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BC63C9D" w:rsidR="000B42B4" w:rsidRDefault="00153BE1" w:rsidP="000B42B4">
      <w:r>
        <w:t>Für die l</w:t>
      </w:r>
      <w:r w:rsidR="000B42B4">
        <w:t xml:space="preserve">okale Anwendung gibt es verschiedene Möglichkeiten, wie man das </w:t>
      </w:r>
      <w:r>
        <w:t>ganze auf einem Tomcat-</w:t>
      </w:r>
      <w:r w:rsidR="000B42B4">
        <w:t>Server starten kann.</w:t>
      </w:r>
    </w:p>
    <w:p w14:paraId="0F490533" w14:textId="59888319" w:rsidR="000B42B4" w:rsidRDefault="000F2DFA" w:rsidP="000B42B4">
      <w:r>
        <w:t>In diesem Projektarbeit nutzen alle einen Tomcat-Server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Tomcat</w:t>
      </w:r>
      <w:r>
        <w:t xml:space="preserve"> richtig konfiguriert werden. In den Option</w:t>
      </w:r>
      <w:r w:rsidR="00153BE1">
        <w:t>en kann man unter Build -&gt; Exec</w:t>
      </w:r>
      <w:r>
        <w:t>u</w:t>
      </w:r>
      <w:r w:rsidR="00153BE1">
        <w:t>t</w:t>
      </w:r>
      <w:r>
        <w:t>ion und Deployment bei dem Punkt Application Servers den Tomcat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Nun muss der Tomcat-</w:t>
      </w:r>
      <w:r w:rsidR="000B42B4">
        <w:t xml:space="preserve">Server </w:t>
      </w:r>
      <w:r>
        <w:t>als Run Configuration eingestellt werden.</w:t>
      </w:r>
    </w:p>
    <w:p w14:paraId="1B5824B2" w14:textId="5112F165" w:rsidR="000B42B4" w:rsidRDefault="000F2DFA" w:rsidP="000B42B4">
      <w:r>
        <w:t>Dazu wird unter</w:t>
      </w:r>
      <w:r w:rsidR="000B42B4">
        <w:t xml:space="preserve"> R</w:t>
      </w:r>
      <w:r>
        <w:t>un Configuration -&gt; Defaults der</w:t>
      </w:r>
      <w:r w:rsidR="000B42B4">
        <w:t xml:space="preserve"> Tomcat Server -&gt; Local</w:t>
      </w:r>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Deploymen</w:t>
      </w:r>
      <w:r>
        <w:t>t das Gradle Artefakt hinzugefügt werden,</w:t>
      </w:r>
      <w:r w:rsidR="000B42B4">
        <w:t xml:space="preserve"> z.B. „Gradle: hsb Graddle test: Graddle test -.0: SNAPSHOT.war“</w:t>
      </w:r>
      <w:r>
        <w:t>.</w:t>
      </w:r>
    </w:p>
    <w:p w14:paraId="3814D2FE" w14:textId="1D6BB943" w:rsidR="000B42B4" w:rsidRDefault="000F2DFA" w:rsidP="000B42B4">
      <w:r>
        <w:t>Anschließend</w:t>
      </w:r>
      <w:r w:rsidR="000B42B4">
        <w:t xml:space="preserve"> erscheint unten in dem Feld before Launch: Make, Build Artefact.</w:t>
      </w:r>
    </w:p>
    <w:p w14:paraId="1E0E6C79" w14:textId="189B8562" w:rsidR="000B42B4" w:rsidRDefault="000F2DFA" w:rsidP="000B42B4">
      <w:r>
        <w:t>Nun kann</w:t>
      </w:r>
      <w:r w:rsidR="000B42B4">
        <w:t xml:space="preserve"> das ges</w:t>
      </w:r>
      <w:r>
        <w:t>amte Projekt auf dem Tomcat-Server mit einem Klick</w:t>
      </w:r>
      <w:r w:rsidR="00153BE1">
        <w:t xml:space="preserve"> auf</w:t>
      </w:r>
      <w:r w:rsidR="000B42B4">
        <w:t xml:space="preserve"> R</w:t>
      </w:r>
      <w:r>
        <w:t>un gestartet werden</w:t>
      </w:r>
      <w:r w:rsidR="00153BE1">
        <w:t>. E</w:t>
      </w:r>
      <w:r w:rsidR="000B42B4">
        <w:t>s öf</w:t>
      </w:r>
      <w:r w:rsidR="00153BE1">
        <w:t>fnet sich automatisch die Localhost-Seite</w:t>
      </w:r>
      <w:r w:rsidR="000B42B4">
        <w:t xml:space="preserve"> im Browser.</w:t>
      </w:r>
    </w:p>
    <w:p w14:paraId="33A35A63" w14:textId="0422EE29" w:rsidR="00074409" w:rsidRDefault="000F2DFA" w:rsidP="000B42B4">
      <w:r>
        <w:t>Alternativ, wenn nur die XXX.war Datei vorhanden ist, kann</w:t>
      </w:r>
      <w:r w:rsidR="000B42B4">
        <w:t xml:space="preserve"> diese einfach in d</w:t>
      </w:r>
      <w:r>
        <w:t xml:space="preserve">as Tomcat/Webapps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berschrift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153BE1">
      <w:pPr>
        <w:pStyle w:val="Listenabsatz"/>
        <w:numPr>
          <w:ilvl w:val="0"/>
          <w:numId w:val="17"/>
        </w:numPr>
      </w:pPr>
      <w:r>
        <w:t xml:space="preserve">MySQL Workbench muss installiert werden. </w:t>
      </w:r>
    </w:p>
    <w:p w14:paraId="518BC395" w14:textId="6A15B6D5" w:rsidR="00105D0C" w:rsidRDefault="00105D0C" w:rsidP="00153BE1">
      <w:pPr>
        <w:pStyle w:val="Listenabsatz"/>
        <w:numPr>
          <w:ilvl w:val="0"/>
          <w:numId w:val="17"/>
        </w:numPr>
      </w:pPr>
      <w:r>
        <w:t>In der MySQL Workbench muss eine neue SQL Connection und Server erstellt werden.</w:t>
      </w:r>
    </w:p>
    <w:p w14:paraId="79DB105B" w14:textId="60A608C8" w:rsidR="00105D0C" w:rsidRDefault="00105D0C" w:rsidP="00105D0C">
      <w:r>
        <w:t xml:space="preserve">Um die Verbindung zum lokalen Datenbankserver zu gewähleisten muss ein lokaler MySQL Server auf dem Rechner laufen. Bei Windows kann es wichtig sein die "mysqld.exe" mit Administratorrecheten zu starten. Diese Datei findet man unter der MySQL Ordnerstruktur in "MySQL\MySQL Server 5.6\bin". </w:t>
      </w:r>
    </w:p>
    <w:p w14:paraId="640F5C1B" w14:textId="617630FB" w:rsidR="00105D0C" w:rsidRDefault="00105D0C" w:rsidP="00105D0C">
      <w:pPr>
        <w:pStyle w:val="Listenabsatz"/>
        <w:numPr>
          <w:ilvl w:val="0"/>
          <w:numId w:val="15"/>
        </w:numPr>
      </w:pPr>
      <w:r>
        <w:t xml:space="preserve">In der Verbindung kann dann eine Query </w:t>
      </w:r>
      <w:r w:rsidR="00153BE1">
        <w:t>geöffnet werden</w:t>
      </w:r>
    </w:p>
    <w:p w14:paraId="01137303" w14:textId="2F29FDB4" w:rsidR="00105D0C" w:rsidRDefault="00105D0C" w:rsidP="00105D0C">
      <w:pPr>
        <w:pStyle w:val="Listenabsatz"/>
        <w:numPr>
          <w:ilvl w:val="0"/>
          <w:numId w:val="15"/>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1"/>
      <w:footerReference w:type="default" r:id="rId22"/>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8862AC" w:rsidRDefault="008862AC" w:rsidP="00074409">
      <w:r>
        <w:separator/>
      </w:r>
    </w:p>
  </w:endnote>
  <w:endnote w:type="continuationSeparator" w:id="0">
    <w:p w14:paraId="3A9F255B" w14:textId="77777777" w:rsidR="008862AC" w:rsidRDefault="008862AC"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8862AC" w:rsidRDefault="008862A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8862AC" w:rsidRDefault="008862AC"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8862AC" w:rsidRDefault="008862A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7058E">
      <w:rPr>
        <w:rStyle w:val="Seitenzahl"/>
        <w:noProof/>
      </w:rPr>
      <w:t>19</w:t>
    </w:r>
    <w:r>
      <w:rPr>
        <w:rStyle w:val="Seitenzahl"/>
      </w:rPr>
      <w:fldChar w:fldCharType="end"/>
    </w:r>
  </w:p>
  <w:p w14:paraId="775EEA42" w14:textId="77777777" w:rsidR="008862AC" w:rsidRDefault="008862AC"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8862AC" w:rsidRDefault="008862AC" w:rsidP="00074409">
      <w:r>
        <w:separator/>
      </w:r>
    </w:p>
  </w:footnote>
  <w:footnote w:type="continuationSeparator" w:id="0">
    <w:p w14:paraId="1AA9DF3D" w14:textId="77777777" w:rsidR="008862AC" w:rsidRDefault="008862AC"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046D38"/>
    <w:multiLevelType w:val="hybridMultilevel"/>
    <w:tmpl w:val="B9568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42B4"/>
    <w:rsid w:val="000C6DCF"/>
    <w:rsid w:val="000D3708"/>
    <w:rsid w:val="000F095A"/>
    <w:rsid w:val="000F2DFA"/>
    <w:rsid w:val="00105D0C"/>
    <w:rsid w:val="001403BF"/>
    <w:rsid w:val="00153BE1"/>
    <w:rsid w:val="00177153"/>
    <w:rsid w:val="001A2C8D"/>
    <w:rsid w:val="001D2A08"/>
    <w:rsid w:val="001E40FA"/>
    <w:rsid w:val="001F5330"/>
    <w:rsid w:val="0021733B"/>
    <w:rsid w:val="002311E7"/>
    <w:rsid w:val="00257818"/>
    <w:rsid w:val="00290F2F"/>
    <w:rsid w:val="002D53F0"/>
    <w:rsid w:val="002F5329"/>
    <w:rsid w:val="00346844"/>
    <w:rsid w:val="00372442"/>
    <w:rsid w:val="00380707"/>
    <w:rsid w:val="003C310F"/>
    <w:rsid w:val="003E493E"/>
    <w:rsid w:val="003F3412"/>
    <w:rsid w:val="00425763"/>
    <w:rsid w:val="00425CD0"/>
    <w:rsid w:val="00430CF3"/>
    <w:rsid w:val="00435315"/>
    <w:rsid w:val="004400A0"/>
    <w:rsid w:val="00495B6E"/>
    <w:rsid w:val="004C252A"/>
    <w:rsid w:val="004D0C86"/>
    <w:rsid w:val="004D3DBA"/>
    <w:rsid w:val="004F56DB"/>
    <w:rsid w:val="00502833"/>
    <w:rsid w:val="005069F8"/>
    <w:rsid w:val="00520B84"/>
    <w:rsid w:val="00530B56"/>
    <w:rsid w:val="005B2C8B"/>
    <w:rsid w:val="005C768B"/>
    <w:rsid w:val="006256CD"/>
    <w:rsid w:val="00680834"/>
    <w:rsid w:val="00697FE4"/>
    <w:rsid w:val="006E1831"/>
    <w:rsid w:val="007237C1"/>
    <w:rsid w:val="007359B9"/>
    <w:rsid w:val="00743AFE"/>
    <w:rsid w:val="0076305B"/>
    <w:rsid w:val="0076365C"/>
    <w:rsid w:val="0077058E"/>
    <w:rsid w:val="007C3CF6"/>
    <w:rsid w:val="00823451"/>
    <w:rsid w:val="0084007F"/>
    <w:rsid w:val="008518CD"/>
    <w:rsid w:val="008539E6"/>
    <w:rsid w:val="008577C4"/>
    <w:rsid w:val="00860081"/>
    <w:rsid w:val="008862AC"/>
    <w:rsid w:val="00895A50"/>
    <w:rsid w:val="008C2843"/>
    <w:rsid w:val="008C7161"/>
    <w:rsid w:val="008E5536"/>
    <w:rsid w:val="008F1E94"/>
    <w:rsid w:val="009528FC"/>
    <w:rsid w:val="009717BB"/>
    <w:rsid w:val="00982245"/>
    <w:rsid w:val="00A12893"/>
    <w:rsid w:val="00A754D5"/>
    <w:rsid w:val="00A96201"/>
    <w:rsid w:val="00AB2F0D"/>
    <w:rsid w:val="00AF05E1"/>
    <w:rsid w:val="00B20A60"/>
    <w:rsid w:val="00B5766A"/>
    <w:rsid w:val="00B76BCB"/>
    <w:rsid w:val="00C07370"/>
    <w:rsid w:val="00C81B10"/>
    <w:rsid w:val="00CA185C"/>
    <w:rsid w:val="00CA58D6"/>
    <w:rsid w:val="00CE3D4B"/>
    <w:rsid w:val="00CF4B09"/>
    <w:rsid w:val="00D3253B"/>
    <w:rsid w:val="00D40B0B"/>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EA1E7-E006-F949-9B47-D039E949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2709</Words>
  <Characters>17069</Characters>
  <Application>Microsoft Macintosh Word</Application>
  <DocSecurity>0</DocSecurity>
  <Lines>142</Lines>
  <Paragraphs>39</Paragraphs>
  <ScaleCrop>false</ScaleCrop>
  <Company/>
  <LinksUpToDate>false</LinksUpToDate>
  <CharactersWithSpaces>19739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33</cp:revision>
  <cp:lastPrinted>2015-07-27T14:12:00Z</cp:lastPrinted>
  <dcterms:created xsi:type="dcterms:W3CDTF">2015-07-25T09:52:00Z</dcterms:created>
  <dcterms:modified xsi:type="dcterms:W3CDTF">2015-08-02T13:17:00Z</dcterms:modified>
</cp:coreProperties>
</file>